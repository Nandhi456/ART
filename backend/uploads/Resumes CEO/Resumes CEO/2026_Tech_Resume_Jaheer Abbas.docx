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4881" w:rsidRPr="007037BF" w:rsidRDefault="00524881" w:rsidP="00215327">
      <w:pPr>
        <w:spacing w:line="276" w:lineRule="auto"/>
        <w:jc w:val="both"/>
        <w:rPr>
          <w:b/>
          <w:sz w:val="28"/>
          <w:szCs w:val="28"/>
        </w:rPr>
      </w:pPr>
      <w:r w:rsidRPr="007037BF">
        <w:rPr>
          <w:b/>
          <w:sz w:val="28"/>
          <w:szCs w:val="28"/>
        </w:rPr>
        <w:t>JAHEERABBAS</w:t>
      </w:r>
    </w:p>
    <w:p w:rsidR="005C3914" w:rsidRDefault="002C7333" w:rsidP="00215327">
      <w:pPr>
        <w:spacing w:line="276" w:lineRule="auto"/>
        <w:jc w:val="both"/>
        <w:rPr>
          <w:rFonts w:ascii="Cambria" w:hAnsi="Cambria" w:cs="Calibri"/>
          <w:sz w:val="22"/>
          <w:szCs w:val="22"/>
        </w:rPr>
      </w:pPr>
      <w:r>
        <w:rPr>
          <w:rFonts w:ascii="Cambria" w:hAnsi="Cambria" w:cs="Calibri"/>
          <w:sz w:val="22"/>
          <w:szCs w:val="22"/>
        </w:rPr>
        <w:t xml:space="preserve">Address: </w:t>
      </w:r>
      <w:r w:rsidR="00CF38D0">
        <w:rPr>
          <w:rFonts w:ascii="Cambria" w:hAnsi="Cambria" w:cs="Calibri"/>
          <w:sz w:val="22"/>
          <w:szCs w:val="22"/>
        </w:rPr>
        <w:t>2/386</w:t>
      </w:r>
      <w:r w:rsidR="00DB61FB">
        <w:rPr>
          <w:rFonts w:ascii="Cambria" w:hAnsi="Cambria" w:cs="Calibri"/>
          <w:sz w:val="22"/>
          <w:szCs w:val="22"/>
        </w:rPr>
        <w:t>-</w:t>
      </w:r>
      <w:r w:rsidR="00CF38D0">
        <w:rPr>
          <w:rFonts w:ascii="Cambria" w:hAnsi="Cambria" w:cs="Calibri"/>
          <w:sz w:val="22"/>
          <w:szCs w:val="22"/>
        </w:rPr>
        <w:t>C1</w:t>
      </w:r>
      <w:r w:rsidR="005C3914">
        <w:rPr>
          <w:rFonts w:ascii="Cambria" w:hAnsi="Cambria" w:cs="Calibri"/>
          <w:sz w:val="22"/>
          <w:szCs w:val="22"/>
        </w:rPr>
        <w:t xml:space="preserve">, </w:t>
      </w:r>
      <w:r w:rsidR="00DB61FB">
        <w:rPr>
          <w:rFonts w:ascii="Cambria" w:hAnsi="Cambria" w:cs="Calibri"/>
          <w:sz w:val="22"/>
          <w:szCs w:val="22"/>
        </w:rPr>
        <w:t>Kamaraj</w:t>
      </w:r>
      <w:r w:rsidR="005C3914">
        <w:rPr>
          <w:rFonts w:ascii="Cambria" w:hAnsi="Cambria" w:cs="Calibri"/>
          <w:sz w:val="22"/>
          <w:szCs w:val="22"/>
        </w:rPr>
        <w:t xml:space="preserve"> Nagar</w:t>
      </w:r>
      <w:r w:rsidR="00524881" w:rsidRPr="00B75361">
        <w:rPr>
          <w:rFonts w:ascii="Cambria" w:hAnsi="Cambria" w:cs="Calibri"/>
          <w:sz w:val="22"/>
          <w:szCs w:val="22"/>
        </w:rPr>
        <w:t>,</w:t>
      </w:r>
    </w:p>
    <w:p w:rsidR="00524881" w:rsidRPr="00B75361" w:rsidRDefault="00DB61FB" w:rsidP="00215327">
      <w:pPr>
        <w:spacing w:line="276" w:lineRule="auto"/>
        <w:jc w:val="both"/>
        <w:rPr>
          <w:rFonts w:ascii="Cambria" w:hAnsi="Cambria" w:cs="Calibri"/>
          <w:sz w:val="22"/>
          <w:szCs w:val="22"/>
        </w:rPr>
      </w:pPr>
      <w:r>
        <w:rPr>
          <w:rFonts w:ascii="Cambria" w:hAnsi="Cambria" w:cs="Calibri"/>
          <w:sz w:val="22"/>
          <w:szCs w:val="22"/>
        </w:rPr>
        <w:t>Rayakottai road</w:t>
      </w:r>
      <w:r w:rsidR="00787C1C">
        <w:rPr>
          <w:rFonts w:ascii="Cambria" w:hAnsi="Cambria" w:cs="Calibri"/>
          <w:sz w:val="22"/>
          <w:szCs w:val="22"/>
        </w:rPr>
        <w:t>,</w:t>
      </w:r>
    </w:p>
    <w:p w:rsidR="00524881" w:rsidRPr="00B75361" w:rsidRDefault="005C3914" w:rsidP="00215327">
      <w:pPr>
        <w:spacing w:line="276" w:lineRule="auto"/>
        <w:jc w:val="both"/>
        <w:rPr>
          <w:rFonts w:ascii="Cambria" w:hAnsi="Cambria" w:cs="Calibri"/>
          <w:sz w:val="22"/>
          <w:szCs w:val="22"/>
        </w:rPr>
      </w:pPr>
      <w:r>
        <w:rPr>
          <w:rFonts w:ascii="Cambria" w:hAnsi="Cambria" w:cs="Calibri"/>
          <w:sz w:val="22"/>
          <w:szCs w:val="22"/>
        </w:rPr>
        <w:t>Krishnagiri-635</w:t>
      </w:r>
      <w:r w:rsidR="00524881" w:rsidRPr="00B75361">
        <w:rPr>
          <w:rFonts w:ascii="Cambria" w:hAnsi="Cambria" w:cs="Calibri"/>
          <w:sz w:val="22"/>
          <w:szCs w:val="22"/>
        </w:rPr>
        <w:t>001</w:t>
      </w:r>
    </w:p>
    <w:p w:rsidR="005A64EC" w:rsidRPr="00DE4735" w:rsidRDefault="00524881" w:rsidP="00215327">
      <w:pPr>
        <w:spacing w:line="276" w:lineRule="auto"/>
        <w:jc w:val="both"/>
        <w:rPr>
          <w:rFonts w:ascii="Cambria" w:hAnsi="Cambria" w:cs="Calibri"/>
          <w:sz w:val="22"/>
          <w:szCs w:val="22"/>
        </w:rPr>
      </w:pPr>
      <w:r w:rsidRPr="00B75361">
        <w:rPr>
          <w:rFonts w:ascii="Cambria" w:hAnsi="Cambria" w:cs="Calibri"/>
          <w:sz w:val="22"/>
          <w:szCs w:val="22"/>
        </w:rPr>
        <w:t>Tamilnadu</w:t>
      </w:r>
      <w:r w:rsidR="00DE4735">
        <w:rPr>
          <w:rFonts w:ascii="Cambria" w:hAnsi="Cambria" w:cs="Calibri"/>
          <w:sz w:val="22"/>
          <w:szCs w:val="22"/>
        </w:rPr>
        <w:t xml:space="preserve">, </w:t>
      </w:r>
      <w:r w:rsidR="005A64EC" w:rsidRPr="00D401AB">
        <w:rPr>
          <w:rFonts w:ascii="Cambria" w:hAnsi="Cambria" w:cs="Calibri"/>
          <w:sz w:val="22"/>
          <w:szCs w:val="22"/>
          <w:lang w:val="fr-FR"/>
        </w:rPr>
        <w:t>India.</w:t>
      </w:r>
    </w:p>
    <w:p w:rsidR="00072264" w:rsidRPr="00D401AB" w:rsidRDefault="00DE4735" w:rsidP="00215327">
      <w:pPr>
        <w:spacing w:line="276" w:lineRule="auto"/>
        <w:jc w:val="both"/>
        <w:rPr>
          <w:rFonts w:ascii="Cambria" w:hAnsi="Cambria" w:cs="Calibri"/>
          <w:sz w:val="22"/>
          <w:szCs w:val="22"/>
          <w:lang w:val="fr-FR"/>
        </w:rPr>
      </w:pPr>
      <w:r w:rsidRPr="00D401AB">
        <w:rPr>
          <w:rFonts w:ascii="Cambria" w:hAnsi="Cambria" w:cs="Calibri"/>
          <w:sz w:val="22"/>
          <w:szCs w:val="22"/>
          <w:lang w:val="fr-FR"/>
        </w:rPr>
        <w:t>Contact :</w:t>
      </w:r>
      <w:r w:rsidR="005511CE" w:rsidRPr="00D401AB">
        <w:rPr>
          <w:rFonts w:ascii="Cambria" w:hAnsi="Cambria" w:cs="Calibri"/>
          <w:sz w:val="22"/>
          <w:szCs w:val="22"/>
          <w:lang w:val="fr-FR"/>
        </w:rPr>
        <w:t>+91 9791385151</w:t>
      </w:r>
    </w:p>
    <w:p w:rsidR="00524881" w:rsidRPr="00D401AB" w:rsidRDefault="00DE4735" w:rsidP="00215327">
      <w:pPr>
        <w:spacing w:line="276" w:lineRule="auto"/>
        <w:jc w:val="both"/>
        <w:rPr>
          <w:rFonts w:ascii="Cambria" w:hAnsi="Cambria" w:cs="Calibri"/>
          <w:sz w:val="22"/>
          <w:szCs w:val="22"/>
          <w:lang w:val="fr-FR"/>
        </w:rPr>
      </w:pPr>
      <w:r w:rsidRPr="00D401AB">
        <w:rPr>
          <w:rFonts w:ascii="Cambria" w:hAnsi="Cambria" w:cs="Calibri"/>
          <w:sz w:val="22"/>
          <w:szCs w:val="22"/>
          <w:lang w:val="fr-FR"/>
        </w:rPr>
        <w:t>E-mail :</w:t>
      </w:r>
      <w:r w:rsidR="00524881" w:rsidRPr="00D401AB">
        <w:rPr>
          <w:rFonts w:ascii="Cambria" w:hAnsi="Cambria" w:cs="Calibri"/>
          <w:sz w:val="22"/>
          <w:szCs w:val="22"/>
          <w:lang w:val="fr-FR"/>
        </w:rPr>
        <w:t xml:space="preserve"> jaheerabbaspdpe@yahoo.co.in</w:t>
      </w:r>
    </w:p>
    <w:p w:rsidR="00524881" w:rsidRDefault="00BD551E">
      <w:pPr>
        <w:jc w:val="both"/>
        <w:rPr>
          <w:rFonts w:ascii="Calibri" w:hAnsi="Calibri" w:cs="Calibri"/>
          <w:b/>
          <w:sz w:val="22"/>
          <w:szCs w:val="22"/>
          <w:lang w:val="en-IN"/>
        </w:rPr>
      </w:pPr>
      <w:r>
        <w:rPr>
          <w:rFonts w:ascii="Calibri" w:hAnsi="Calibri" w:cs="Calibri"/>
          <w:noProof/>
          <w:sz w:val="22"/>
          <w:szCs w:val="22"/>
          <w:lang w:eastAsia="en-US"/>
        </w:rPr>
        <w:drawing>
          <wp:inline distT="0" distB="0" distL="0" distR="0">
            <wp:extent cx="7200900" cy="952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200900" cy="95250"/>
                    </a:xfrm>
                    <a:prstGeom prst="rect">
                      <a:avLst/>
                    </a:prstGeom>
                    <a:solidFill>
                      <a:srgbClr val="FFFFFF"/>
                    </a:solidFill>
                    <a:ln w="9525">
                      <a:noFill/>
                      <a:miter lim="800000"/>
                      <a:headEnd/>
                      <a:tailEnd/>
                    </a:ln>
                  </pic:spPr>
                </pic:pic>
              </a:graphicData>
            </a:graphic>
          </wp:inline>
        </w:drawing>
      </w:r>
    </w:p>
    <w:p w:rsidR="00524881" w:rsidRDefault="00524881">
      <w:pPr>
        <w:jc w:val="both"/>
        <w:rPr>
          <w:rFonts w:ascii="Calibri" w:hAnsi="Calibri" w:cs="Calibri"/>
          <w:b/>
          <w:sz w:val="22"/>
          <w:szCs w:val="22"/>
          <w:lang w:val="en-IN"/>
        </w:rPr>
      </w:pPr>
    </w:p>
    <w:p w:rsidR="001D5516" w:rsidRDefault="001D5516" w:rsidP="001D5516">
      <w:pPr>
        <w:jc w:val="both"/>
        <w:rPr>
          <w:rFonts w:ascii="Cambria" w:hAnsi="Cambria" w:cs="Calibri"/>
          <w:sz w:val="22"/>
          <w:szCs w:val="22"/>
          <w:lang w:val="en-IN"/>
        </w:rPr>
      </w:pPr>
      <w:r w:rsidRPr="001D5516">
        <w:rPr>
          <w:rFonts w:ascii="Cambria" w:hAnsi="Cambria" w:cs="Calibri"/>
          <w:sz w:val="22"/>
          <w:szCs w:val="22"/>
          <w:lang w:val="en-IN"/>
        </w:rPr>
        <w:t>Dear Sir/Madam,</w:t>
      </w:r>
    </w:p>
    <w:p w:rsidR="008D2B74" w:rsidRPr="001D5516" w:rsidRDefault="008D2B74" w:rsidP="001D5516">
      <w:pPr>
        <w:jc w:val="both"/>
        <w:rPr>
          <w:rFonts w:ascii="Cambria" w:hAnsi="Cambria" w:cs="Calibri"/>
          <w:sz w:val="22"/>
          <w:szCs w:val="22"/>
          <w:lang w:val="en-IN"/>
        </w:rPr>
      </w:pPr>
    </w:p>
    <w:p w:rsidR="001D5516" w:rsidRDefault="001D5516" w:rsidP="001D5516">
      <w:pPr>
        <w:jc w:val="both"/>
        <w:rPr>
          <w:rFonts w:ascii="Cambria" w:hAnsi="Cambria" w:cs="Calibri"/>
          <w:sz w:val="22"/>
          <w:szCs w:val="22"/>
          <w:lang w:val="en-IN"/>
        </w:rPr>
      </w:pPr>
      <w:r w:rsidRPr="001D5516">
        <w:rPr>
          <w:rFonts w:ascii="Cambria" w:hAnsi="Cambria" w:cs="Calibri"/>
          <w:sz w:val="22"/>
          <w:szCs w:val="22"/>
          <w:lang w:val="en-IN"/>
        </w:rPr>
        <w:t>I am pleased to submit my r</w:t>
      </w:r>
      <w:r w:rsidR="003B02A0">
        <w:rPr>
          <w:rFonts w:ascii="Cambria" w:hAnsi="Cambria" w:cs="Calibri"/>
          <w:sz w:val="22"/>
          <w:szCs w:val="22"/>
          <w:lang w:val="en-IN"/>
        </w:rPr>
        <w:t>e</w:t>
      </w:r>
      <w:r w:rsidRPr="001D5516">
        <w:rPr>
          <w:rFonts w:ascii="Cambria" w:hAnsi="Cambria" w:cs="Calibri"/>
          <w:sz w:val="22"/>
          <w:szCs w:val="22"/>
          <w:lang w:val="en-IN"/>
        </w:rPr>
        <w:t>sum</w:t>
      </w:r>
      <w:r w:rsidR="003B02A0">
        <w:rPr>
          <w:rFonts w:ascii="Cambria" w:hAnsi="Cambria" w:cs="Calibri"/>
          <w:sz w:val="22"/>
          <w:szCs w:val="22"/>
          <w:lang w:val="en-IN"/>
        </w:rPr>
        <w:t>e</w:t>
      </w:r>
      <w:r w:rsidRPr="001D5516">
        <w:rPr>
          <w:rFonts w:ascii="Cambria" w:hAnsi="Cambria" w:cs="Calibri"/>
          <w:sz w:val="22"/>
          <w:szCs w:val="22"/>
          <w:lang w:val="en-IN"/>
        </w:rPr>
        <w:t xml:space="preserve"> for your review and consideration for a suitable position within your organization.</w:t>
      </w:r>
    </w:p>
    <w:p w:rsidR="008D2B74" w:rsidRPr="001D5516" w:rsidRDefault="008D2B74" w:rsidP="001D5516">
      <w:pPr>
        <w:jc w:val="both"/>
        <w:rPr>
          <w:rFonts w:ascii="Cambria" w:hAnsi="Cambria" w:cs="Calibri"/>
          <w:sz w:val="22"/>
          <w:szCs w:val="22"/>
          <w:lang w:val="en-IN"/>
        </w:rPr>
      </w:pPr>
    </w:p>
    <w:p w:rsidR="00E40CEA" w:rsidRDefault="00E40CEA" w:rsidP="00E40CEA">
      <w:pPr>
        <w:jc w:val="both"/>
        <w:rPr>
          <w:rFonts w:ascii="Cambria" w:hAnsi="Cambria" w:cs="Calibri"/>
          <w:sz w:val="22"/>
          <w:szCs w:val="22"/>
          <w:lang w:val="en-IN"/>
        </w:rPr>
      </w:pPr>
      <w:r w:rsidRPr="00E40CEA">
        <w:rPr>
          <w:rFonts w:ascii="Cambria" w:hAnsi="Cambria" w:cs="Calibri"/>
          <w:sz w:val="22"/>
          <w:szCs w:val="22"/>
          <w:lang w:val="en-IN"/>
        </w:rPr>
        <w:t>Experienced Hardware Group Manager and Electronics Engineer with 16 years of experience in hardware and electronics product development, combined with strong people leadership and operational engineering contribution. Proven ability to lead, coach, and develop high-performing hardware teams while actively contributing to advanced electronics, product platforms, and quality-assured solutions. Strong</w:t>
      </w:r>
      <w:r>
        <w:rPr>
          <w:rFonts w:ascii="Cambria" w:hAnsi="Cambria" w:cs="Calibri"/>
          <w:sz w:val="22"/>
          <w:szCs w:val="22"/>
          <w:lang w:val="en-IN"/>
        </w:rPr>
        <w:t xml:space="preserve"> experience</w:t>
      </w:r>
      <w:r w:rsidRPr="00E40CEA">
        <w:rPr>
          <w:rFonts w:ascii="Cambria" w:hAnsi="Cambria" w:cs="Calibri"/>
          <w:sz w:val="22"/>
          <w:szCs w:val="22"/>
          <w:lang w:val="en-IN"/>
        </w:rPr>
        <w:t xml:space="preserve"> </w:t>
      </w:r>
      <w:r>
        <w:rPr>
          <w:rFonts w:ascii="Cambria" w:hAnsi="Cambria" w:cs="Calibri"/>
          <w:sz w:val="22"/>
          <w:szCs w:val="22"/>
          <w:lang w:val="en-IN"/>
        </w:rPr>
        <w:t>automotive</w:t>
      </w:r>
      <w:r w:rsidRPr="00E40CEA">
        <w:rPr>
          <w:rFonts w:ascii="Cambria" w:hAnsi="Cambria" w:cs="Calibri"/>
          <w:sz w:val="22"/>
          <w:szCs w:val="22"/>
          <w:lang w:val="en-IN"/>
        </w:rPr>
        <w:t xml:space="preserve"> development frameworks, process modernization, and cross-functional collaborat</w:t>
      </w:r>
      <w:r>
        <w:rPr>
          <w:rFonts w:ascii="Cambria" w:hAnsi="Cambria" w:cs="Calibri"/>
          <w:sz w:val="22"/>
          <w:szCs w:val="22"/>
          <w:lang w:val="en-IN"/>
        </w:rPr>
        <w:t xml:space="preserve">ion.  </w:t>
      </w:r>
      <w:r w:rsidRPr="001D5516">
        <w:rPr>
          <w:rFonts w:ascii="Cambria" w:hAnsi="Cambria" w:cs="Calibri"/>
          <w:sz w:val="22"/>
          <w:szCs w:val="22"/>
          <w:lang w:val="en-IN"/>
        </w:rPr>
        <w:t>Currently</w:t>
      </w:r>
      <w:r>
        <w:rPr>
          <w:rFonts w:ascii="Cambria" w:hAnsi="Cambria" w:cs="Calibri"/>
          <w:sz w:val="22"/>
          <w:szCs w:val="22"/>
          <w:lang w:val="en-IN"/>
        </w:rPr>
        <w:t xml:space="preserve"> </w:t>
      </w:r>
      <w:r w:rsidRPr="001D5516">
        <w:rPr>
          <w:rFonts w:ascii="Cambria" w:hAnsi="Cambria" w:cs="Calibri"/>
          <w:sz w:val="22"/>
          <w:szCs w:val="22"/>
          <w:lang w:val="en-IN"/>
        </w:rPr>
        <w:t xml:space="preserve">working </w:t>
      </w:r>
      <w:r>
        <w:rPr>
          <w:rFonts w:ascii="Cambria" w:hAnsi="Cambria" w:cs="Calibri"/>
          <w:sz w:val="22"/>
          <w:szCs w:val="22"/>
          <w:lang w:val="en-IN"/>
        </w:rPr>
        <w:t>for</w:t>
      </w:r>
      <w:r w:rsidRPr="001D5516">
        <w:rPr>
          <w:rFonts w:ascii="Cambria" w:hAnsi="Cambria" w:cs="Calibri"/>
          <w:sz w:val="22"/>
          <w:szCs w:val="22"/>
          <w:lang w:val="en-IN"/>
        </w:rPr>
        <w:t xml:space="preserve"> Bosch Global Software Technologies (BGSW)</w:t>
      </w:r>
      <w:r>
        <w:rPr>
          <w:rFonts w:ascii="Cambria" w:hAnsi="Cambria" w:cs="Calibri"/>
          <w:sz w:val="22"/>
          <w:szCs w:val="22"/>
          <w:lang w:val="en-IN"/>
        </w:rPr>
        <w:t xml:space="preserve"> </w:t>
      </w:r>
      <w:r w:rsidRPr="001D5516">
        <w:rPr>
          <w:rFonts w:ascii="Cambria" w:hAnsi="Cambria" w:cs="Calibri"/>
          <w:sz w:val="22"/>
          <w:szCs w:val="22"/>
          <w:lang w:val="en-IN"/>
        </w:rPr>
        <w:t>as a Project Manager. I bring strong expertise in automotive electrical systems, electronics, EMI/EMC design and testing, and power electronics.</w:t>
      </w:r>
    </w:p>
    <w:p w:rsidR="005C34B4" w:rsidRPr="001D5516" w:rsidRDefault="005C34B4" w:rsidP="001D5516">
      <w:pPr>
        <w:jc w:val="both"/>
        <w:rPr>
          <w:rFonts w:ascii="Cambria" w:hAnsi="Cambria" w:cs="Calibri"/>
          <w:sz w:val="22"/>
          <w:szCs w:val="22"/>
          <w:lang w:val="en-IN"/>
        </w:rPr>
      </w:pPr>
    </w:p>
    <w:p w:rsidR="001D5516" w:rsidRPr="001D5516" w:rsidRDefault="001D5516" w:rsidP="001D5516">
      <w:pPr>
        <w:jc w:val="both"/>
        <w:rPr>
          <w:rFonts w:ascii="Cambria" w:hAnsi="Cambria" w:cs="Calibri"/>
          <w:sz w:val="22"/>
          <w:szCs w:val="22"/>
          <w:lang w:val="en-IN"/>
        </w:rPr>
      </w:pPr>
      <w:r w:rsidRPr="001D5516">
        <w:rPr>
          <w:rFonts w:ascii="Cambria" w:hAnsi="Cambria" w:cs="Calibri"/>
          <w:sz w:val="22"/>
          <w:szCs w:val="22"/>
          <w:lang w:val="en-IN"/>
        </w:rPr>
        <w:t>I am seeking a challenging opportunity that aligns with my skills and career goals, while contributing to the strategic objectives of your organization. My strong academic background, excellent communication skills, and commitment to continuous learning are key strengths I bring to any role. As a dedicated and results-oriented professional, I am confident in my ability to add significant value to your team.</w:t>
      </w:r>
    </w:p>
    <w:p w:rsidR="005C34B4" w:rsidRDefault="005C34B4" w:rsidP="001D5516">
      <w:pPr>
        <w:jc w:val="both"/>
        <w:rPr>
          <w:rFonts w:ascii="Cambria" w:hAnsi="Cambria" w:cs="Calibri"/>
          <w:sz w:val="22"/>
          <w:szCs w:val="22"/>
          <w:lang w:val="en-IN"/>
        </w:rPr>
      </w:pPr>
    </w:p>
    <w:p w:rsidR="001D5516" w:rsidRPr="001D5516" w:rsidRDefault="001D5516" w:rsidP="001D5516">
      <w:pPr>
        <w:jc w:val="both"/>
        <w:rPr>
          <w:rFonts w:ascii="Cambria" w:hAnsi="Cambria" w:cs="Calibri"/>
          <w:sz w:val="22"/>
          <w:szCs w:val="22"/>
          <w:lang w:val="en-IN"/>
        </w:rPr>
      </w:pPr>
      <w:r w:rsidRPr="001D5516">
        <w:rPr>
          <w:rFonts w:ascii="Cambria" w:hAnsi="Cambria" w:cs="Calibri"/>
          <w:sz w:val="22"/>
          <w:szCs w:val="22"/>
          <w:lang w:val="en-IN"/>
        </w:rPr>
        <w:t xml:space="preserve">Thank you for your time and </w:t>
      </w:r>
      <w:r w:rsidRPr="00D453A2">
        <w:rPr>
          <w:rFonts w:ascii="Cambria" w:hAnsi="Cambria" w:cs="Calibri"/>
          <w:sz w:val="22"/>
          <w:szCs w:val="22"/>
          <w:lang w:val="en-IN"/>
        </w:rPr>
        <w:t>consideration</w:t>
      </w:r>
      <w:r w:rsidRPr="001D5516">
        <w:rPr>
          <w:rFonts w:ascii="Cambria" w:hAnsi="Cambria" w:cs="Calibri"/>
          <w:sz w:val="22"/>
          <w:szCs w:val="22"/>
          <w:lang w:val="en-IN"/>
        </w:rPr>
        <w:t>.</w:t>
      </w:r>
    </w:p>
    <w:p w:rsidR="005C34B4" w:rsidRDefault="005C34B4" w:rsidP="005C34B4">
      <w:pPr>
        <w:rPr>
          <w:rFonts w:ascii="Cambria" w:hAnsi="Cambria" w:cs="Calibri"/>
          <w:sz w:val="22"/>
          <w:szCs w:val="22"/>
          <w:lang w:val="en-IN"/>
        </w:rPr>
      </w:pPr>
    </w:p>
    <w:p w:rsidR="001D5516" w:rsidRPr="001D5516" w:rsidRDefault="001D5516" w:rsidP="005C34B4">
      <w:pPr>
        <w:rPr>
          <w:rFonts w:ascii="Cambria" w:hAnsi="Cambria" w:cs="Calibri"/>
          <w:sz w:val="22"/>
          <w:szCs w:val="22"/>
          <w:lang w:val="en-IN"/>
        </w:rPr>
      </w:pPr>
      <w:r w:rsidRPr="001D5516">
        <w:rPr>
          <w:rFonts w:ascii="Cambria" w:hAnsi="Cambria" w:cs="Calibri"/>
          <w:sz w:val="22"/>
          <w:szCs w:val="22"/>
          <w:lang w:val="en-IN"/>
        </w:rPr>
        <w:t>Yours sincerely,</w:t>
      </w:r>
      <w:r w:rsidRPr="001D5516">
        <w:rPr>
          <w:rFonts w:ascii="Cambria" w:hAnsi="Cambria" w:cs="Calibri"/>
          <w:sz w:val="22"/>
          <w:szCs w:val="22"/>
          <w:lang w:val="en-IN"/>
        </w:rPr>
        <w:br/>
      </w:r>
      <w:r w:rsidRPr="00D453A2">
        <w:rPr>
          <w:rFonts w:ascii="Cambria" w:hAnsi="Cambria" w:cs="Calibri"/>
          <w:sz w:val="22"/>
          <w:szCs w:val="22"/>
          <w:lang w:val="en-IN"/>
        </w:rPr>
        <w:t>Jaheer Abbas</w:t>
      </w: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D401AB" w:rsidRDefault="00D401AB">
      <w:pPr>
        <w:jc w:val="both"/>
        <w:rPr>
          <w:rFonts w:ascii="Century Gothic" w:hAnsi="Century Gothic"/>
          <w:sz w:val="22"/>
          <w:szCs w:val="22"/>
        </w:rPr>
      </w:pPr>
    </w:p>
    <w:p w:rsidR="00D401AB" w:rsidRDefault="00D401AB">
      <w:pPr>
        <w:jc w:val="both"/>
        <w:rPr>
          <w:rFonts w:ascii="Century Gothic" w:hAnsi="Century Gothic"/>
          <w:sz w:val="22"/>
          <w:szCs w:val="22"/>
        </w:rPr>
      </w:pPr>
    </w:p>
    <w:p w:rsidR="00D401AB" w:rsidRDefault="00D401AB">
      <w:pPr>
        <w:jc w:val="both"/>
        <w:rPr>
          <w:rFonts w:ascii="Century Gothic" w:hAnsi="Century Gothic"/>
          <w:sz w:val="22"/>
          <w:szCs w:val="22"/>
        </w:rPr>
      </w:pPr>
    </w:p>
    <w:p w:rsidR="00D401AB" w:rsidRDefault="00D401AB">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BC1972" w:rsidRDefault="00BC1972">
      <w:pPr>
        <w:jc w:val="both"/>
        <w:rPr>
          <w:rFonts w:ascii="Century Gothic" w:hAnsi="Century Gothic"/>
          <w:sz w:val="22"/>
          <w:szCs w:val="22"/>
        </w:rPr>
      </w:pPr>
    </w:p>
    <w:p w:rsidR="001E3ED5" w:rsidRDefault="001E3ED5">
      <w:pPr>
        <w:jc w:val="both"/>
        <w:rPr>
          <w:rFonts w:ascii="Century Gothic" w:hAnsi="Century Gothic"/>
          <w:sz w:val="22"/>
          <w:szCs w:val="22"/>
        </w:rPr>
      </w:pPr>
    </w:p>
    <w:p w:rsidR="001E3ED5" w:rsidRDefault="001E3ED5">
      <w:pPr>
        <w:jc w:val="both"/>
        <w:rPr>
          <w:rFonts w:ascii="Century Gothic" w:hAnsi="Century Gothic"/>
          <w:sz w:val="22"/>
          <w:szCs w:val="22"/>
        </w:rPr>
      </w:pPr>
    </w:p>
    <w:p w:rsidR="00381CEF" w:rsidRPr="007037BF" w:rsidRDefault="00381CEF" w:rsidP="00215327">
      <w:pPr>
        <w:spacing w:line="276" w:lineRule="auto"/>
        <w:jc w:val="both"/>
        <w:rPr>
          <w:b/>
          <w:sz w:val="28"/>
          <w:szCs w:val="28"/>
        </w:rPr>
      </w:pPr>
      <w:r w:rsidRPr="007037BF">
        <w:rPr>
          <w:b/>
          <w:sz w:val="28"/>
          <w:szCs w:val="28"/>
        </w:rPr>
        <w:lastRenderedPageBreak/>
        <w:t>JAHEER ABBAS</w:t>
      </w:r>
    </w:p>
    <w:p w:rsidR="00381CEF" w:rsidRDefault="00381CEF" w:rsidP="00215327">
      <w:pPr>
        <w:spacing w:line="276" w:lineRule="auto"/>
        <w:jc w:val="both"/>
        <w:rPr>
          <w:rFonts w:ascii="Cambria" w:hAnsi="Cambria" w:cs="Calibri"/>
          <w:sz w:val="22"/>
          <w:szCs w:val="22"/>
        </w:rPr>
      </w:pPr>
      <w:r>
        <w:rPr>
          <w:rFonts w:ascii="Cambria" w:hAnsi="Cambria" w:cs="Calibri"/>
          <w:sz w:val="22"/>
          <w:szCs w:val="22"/>
        </w:rPr>
        <w:t>Address: 2/386-C1, Kamaraj Nagar</w:t>
      </w:r>
      <w:r w:rsidRPr="00B75361">
        <w:rPr>
          <w:rFonts w:ascii="Cambria" w:hAnsi="Cambria" w:cs="Calibri"/>
          <w:sz w:val="22"/>
          <w:szCs w:val="22"/>
        </w:rPr>
        <w:t>,</w:t>
      </w:r>
    </w:p>
    <w:p w:rsidR="00381CEF" w:rsidRPr="00B75361" w:rsidRDefault="00381CEF" w:rsidP="00215327">
      <w:pPr>
        <w:spacing w:line="276" w:lineRule="auto"/>
        <w:jc w:val="both"/>
        <w:rPr>
          <w:rFonts w:ascii="Cambria" w:hAnsi="Cambria" w:cs="Calibri"/>
          <w:sz w:val="22"/>
          <w:szCs w:val="22"/>
        </w:rPr>
      </w:pPr>
      <w:r>
        <w:rPr>
          <w:rFonts w:ascii="Cambria" w:hAnsi="Cambria" w:cs="Calibri"/>
          <w:sz w:val="22"/>
          <w:szCs w:val="22"/>
        </w:rPr>
        <w:t>Rayakottai road,</w:t>
      </w:r>
    </w:p>
    <w:p w:rsidR="00381CEF" w:rsidRPr="00B75361" w:rsidRDefault="00381CEF" w:rsidP="00215327">
      <w:pPr>
        <w:spacing w:line="276" w:lineRule="auto"/>
        <w:jc w:val="both"/>
        <w:rPr>
          <w:rFonts w:ascii="Cambria" w:hAnsi="Cambria" w:cs="Calibri"/>
          <w:sz w:val="22"/>
          <w:szCs w:val="22"/>
        </w:rPr>
      </w:pPr>
      <w:r>
        <w:rPr>
          <w:rFonts w:ascii="Cambria" w:hAnsi="Cambria" w:cs="Calibri"/>
          <w:sz w:val="22"/>
          <w:szCs w:val="22"/>
        </w:rPr>
        <w:t>Krishnagiri-635</w:t>
      </w:r>
      <w:r w:rsidRPr="00B75361">
        <w:rPr>
          <w:rFonts w:ascii="Cambria" w:hAnsi="Cambria" w:cs="Calibri"/>
          <w:sz w:val="22"/>
          <w:szCs w:val="22"/>
        </w:rPr>
        <w:t>001</w:t>
      </w:r>
    </w:p>
    <w:p w:rsidR="00381CEF" w:rsidRPr="00DE4735" w:rsidRDefault="00381CEF" w:rsidP="00215327">
      <w:pPr>
        <w:spacing w:line="276" w:lineRule="auto"/>
        <w:jc w:val="both"/>
        <w:rPr>
          <w:rFonts w:ascii="Cambria" w:hAnsi="Cambria" w:cs="Calibri"/>
          <w:sz w:val="22"/>
          <w:szCs w:val="22"/>
        </w:rPr>
      </w:pPr>
      <w:r w:rsidRPr="00B75361">
        <w:rPr>
          <w:rFonts w:ascii="Cambria" w:hAnsi="Cambria" w:cs="Calibri"/>
          <w:sz w:val="22"/>
          <w:szCs w:val="22"/>
        </w:rPr>
        <w:t>Tamilnadu</w:t>
      </w:r>
      <w:r>
        <w:rPr>
          <w:rFonts w:ascii="Cambria" w:hAnsi="Cambria" w:cs="Calibri"/>
          <w:sz w:val="22"/>
          <w:szCs w:val="22"/>
        </w:rPr>
        <w:t xml:space="preserve">, </w:t>
      </w:r>
      <w:r w:rsidRPr="00D401AB">
        <w:rPr>
          <w:rFonts w:ascii="Cambria" w:hAnsi="Cambria" w:cs="Calibri"/>
          <w:sz w:val="22"/>
          <w:szCs w:val="22"/>
          <w:lang w:val="fr-FR"/>
        </w:rPr>
        <w:t>India.</w:t>
      </w:r>
    </w:p>
    <w:p w:rsidR="00381CEF" w:rsidRPr="00D401AB" w:rsidRDefault="00381CEF" w:rsidP="00215327">
      <w:pPr>
        <w:spacing w:line="276" w:lineRule="auto"/>
        <w:jc w:val="both"/>
        <w:rPr>
          <w:rFonts w:ascii="Cambria" w:hAnsi="Cambria" w:cs="Calibri"/>
          <w:sz w:val="22"/>
          <w:szCs w:val="22"/>
          <w:lang w:val="fr-FR"/>
        </w:rPr>
      </w:pPr>
      <w:r w:rsidRPr="00D401AB">
        <w:rPr>
          <w:rFonts w:ascii="Cambria" w:hAnsi="Cambria" w:cs="Calibri"/>
          <w:sz w:val="22"/>
          <w:szCs w:val="22"/>
          <w:lang w:val="fr-FR"/>
        </w:rPr>
        <w:t>Contact : +91 9791385151</w:t>
      </w:r>
    </w:p>
    <w:p w:rsidR="00381CEF" w:rsidRPr="00D401AB" w:rsidRDefault="00381CEF" w:rsidP="00215327">
      <w:pPr>
        <w:spacing w:line="276" w:lineRule="auto"/>
        <w:jc w:val="both"/>
        <w:rPr>
          <w:rFonts w:ascii="Cambria" w:hAnsi="Cambria" w:cs="Calibri"/>
          <w:sz w:val="22"/>
          <w:szCs w:val="22"/>
          <w:lang w:val="fr-FR"/>
        </w:rPr>
      </w:pPr>
      <w:r w:rsidRPr="00D401AB">
        <w:rPr>
          <w:rFonts w:ascii="Cambria" w:hAnsi="Cambria" w:cs="Calibri"/>
          <w:sz w:val="22"/>
          <w:szCs w:val="22"/>
          <w:lang w:val="fr-FR"/>
        </w:rPr>
        <w:t>E-mail : jaheerabbaspdpe@yahoo.co.in</w:t>
      </w:r>
    </w:p>
    <w:p w:rsidR="00524881" w:rsidRPr="0036330D" w:rsidRDefault="00BD551E">
      <w:pPr>
        <w:jc w:val="both"/>
        <w:rPr>
          <w:rFonts w:ascii="Calibri" w:hAnsi="Calibri" w:cs="Calibri"/>
          <w:b/>
          <w:sz w:val="22"/>
          <w:szCs w:val="22"/>
        </w:rPr>
      </w:pPr>
      <w:r>
        <w:rPr>
          <w:rFonts w:ascii="Calibri" w:hAnsi="Calibri" w:cs="Calibri"/>
          <w:noProof/>
          <w:sz w:val="22"/>
          <w:szCs w:val="22"/>
          <w:lang w:eastAsia="en-US"/>
        </w:rPr>
        <w:drawing>
          <wp:inline distT="0" distB="0" distL="0" distR="0">
            <wp:extent cx="7200900" cy="952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7200900" cy="95250"/>
                    </a:xfrm>
                    <a:prstGeom prst="rect">
                      <a:avLst/>
                    </a:prstGeom>
                    <a:solidFill>
                      <a:srgbClr val="FFFFFF"/>
                    </a:solidFill>
                    <a:ln w="9525">
                      <a:noFill/>
                      <a:miter lim="800000"/>
                      <a:headEnd/>
                      <a:tailEnd/>
                    </a:ln>
                  </pic:spPr>
                </pic:pic>
              </a:graphicData>
            </a:graphic>
          </wp:inline>
        </w:drawing>
      </w:r>
    </w:p>
    <w:p w:rsidR="00524881" w:rsidRPr="005B1904" w:rsidRDefault="002524C8" w:rsidP="005B1904">
      <w:pPr>
        <w:rPr>
          <w:b/>
          <w:bCs/>
        </w:rPr>
      </w:pPr>
      <w:r w:rsidRPr="009D620F">
        <w:rPr>
          <w:rFonts w:ascii="Cambria" w:hAnsi="Cambria" w:cs="Calibri"/>
          <w:b/>
          <w:sz w:val="22"/>
          <w:szCs w:val="22"/>
        </w:rPr>
        <w:t xml:space="preserve">Electrical, </w:t>
      </w:r>
      <w:r w:rsidR="00363453" w:rsidRPr="009D620F">
        <w:rPr>
          <w:rFonts w:ascii="Cambria" w:hAnsi="Cambria" w:cs="Calibri"/>
          <w:b/>
          <w:sz w:val="22"/>
          <w:szCs w:val="22"/>
        </w:rPr>
        <w:t>Electronic</w:t>
      </w:r>
      <w:r w:rsidRPr="009D620F">
        <w:rPr>
          <w:rFonts w:ascii="Cambria" w:hAnsi="Cambria" w:cs="Calibri"/>
          <w:b/>
          <w:sz w:val="22"/>
          <w:szCs w:val="22"/>
        </w:rPr>
        <w:t xml:space="preserve"> </w:t>
      </w:r>
      <w:r w:rsidR="00363453" w:rsidRPr="009D620F">
        <w:rPr>
          <w:rFonts w:ascii="Cambria" w:hAnsi="Cambria" w:cs="Calibri"/>
          <w:b/>
          <w:sz w:val="22"/>
          <w:szCs w:val="22"/>
        </w:rPr>
        <w:t xml:space="preserve">Hardware </w:t>
      </w:r>
      <w:r w:rsidRPr="009D620F">
        <w:rPr>
          <w:rFonts w:ascii="Cambria" w:hAnsi="Cambria" w:cs="Calibri"/>
          <w:b/>
          <w:sz w:val="22"/>
          <w:szCs w:val="22"/>
        </w:rPr>
        <w:t>&amp; EMI</w:t>
      </w:r>
      <w:r w:rsidR="009D620F">
        <w:rPr>
          <w:rFonts w:ascii="Cambria" w:hAnsi="Cambria" w:cs="Calibri"/>
          <w:b/>
          <w:sz w:val="22"/>
          <w:szCs w:val="22"/>
        </w:rPr>
        <w:t xml:space="preserve">/EMC | Project Management | E&amp;E </w:t>
      </w:r>
      <w:r w:rsidRPr="009D620F">
        <w:rPr>
          <w:rFonts w:ascii="Cambria" w:hAnsi="Cambria" w:cs="Calibri"/>
          <w:b/>
          <w:sz w:val="22"/>
          <w:szCs w:val="22"/>
        </w:rPr>
        <w:t>Systems Development</w:t>
      </w:r>
      <w:r w:rsidR="00BD551E">
        <w:rPr>
          <w:rFonts w:ascii="Calibri" w:hAnsi="Calibri" w:cs="Calibri"/>
          <w:noProof/>
          <w:sz w:val="22"/>
          <w:szCs w:val="22"/>
          <w:lang w:eastAsia="en-US"/>
        </w:rPr>
        <w:drawing>
          <wp:inline distT="0" distB="0" distL="0" distR="0">
            <wp:extent cx="7200900" cy="952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7200900" cy="95250"/>
                    </a:xfrm>
                    <a:prstGeom prst="rect">
                      <a:avLst/>
                    </a:prstGeom>
                    <a:solidFill>
                      <a:srgbClr val="FFFFFF"/>
                    </a:solidFill>
                    <a:ln w="9525">
                      <a:noFill/>
                      <a:miter lim="800000"/>
                      <a:headEnd/>
                      <a:tailEnd/>
                    </a:ln>
                  </pic:spPr>
                </pic:pic>
              </a:graphicData>
            </a:graphic>
          </wp:inline>
        </w:drawing>
      </w:r>
    </w:p>
    <w:p w:rsidR="004C60B2" w:rsidRPr="00933F86" w:rsidRDefault="004C60B2" w:rsidP="00951027">
      <w:pPr>
        <w:spacing w:before="240" w:after="240"/>
        <w:jc w:val="both"/>
        <w:rPr>
          <w:rFonts w:ascii="Cambria" w:hAnsi="Cambria" w:cs="Calibri"/>
          <w:b/>
          <w:sz w:val="22"/>
          <w:szCs w:val="22"/>
          <w:u w:val="single"/>
        </w:rPr>
      </w:pPr>
      <w:r w:rsidRPr="00933F86">
        <w:rPr>
          <w:rFonts w:ascii="Cambria" w:hAnsi="Cambria" w:cs="Calibri"/>
          <w:b/>
          <w:sz w:val="22"/>
          <w:szCs w:val="22"/>
          <w:u w:val="single"/>
        </w:rPr>
        <w:t>P</w:t>
      </w:r>
      <w:r w:rsidR="00933F86" w:rsidRPr="00933F86">
        <w:rPr>
          <w:rFonts w:ascii="Cambria" w:hAnsi="Cambria" w:cs="Calibri"/>
          <w:b/>
          <w:sz w:val="22"/>
          <w:szCs w:val="22"/>
          <w:u w:val="single"/>
        </w:rPr>
        <w:t>ROFESSIONAL SUMMARY</w:t>
      </w:r>
    </w:p>
    <w:p w:rsidR="00F932E3" w:rsidRDefault="00AB72B2" w:rsidP="00D912B4">
      <w:pPr>
        <w:numPr>
          <w:ilvl w:val="0"/>
          <w:numId w:val="18"/>
        </w:numPr>
        <w:spacing w:line="300" w:lineRule="auto"/>
        <w:jc w:val="both"/>
        <w:rPr>
          <w:rFonts w:ascii="Cambria" w:hAnsi="Cambria" w:cs="Calibri"/>
          <w:sz w:val="22"/>
          <w:szCs w:val="22"/>
          <w:lang w:val="en-IN"/>
        </w:rPr>
      </w:pPr>
      <w:r w:rsidRPr="00F932E3">
        <w:rPr>
          <w:rFonts w:ascii="Cambria" w:hAnsi="Cambria" w:cs="Calibri"/>
          <w:b/>
          <w:sz w:val="22"/>
          <w:szCs w:val="22"/>
          <w:lang w:val="en-IN"/>
        </w:rPr>
        <w:t>Automotive Electrical &amp; Electronics professional with</w:t>
      </w:r>
      <w:r w:rsidRPr="00B039FA">
        <w:rPr>
          <w:rFonts w:ascii="Cambria" w:hAnsi="Cambria" w:cs="Calibri"/>
          <w:sz w:val="22"/>
          <w:szCs w:val="22"/>
          <w:lang w:val="en-IN"/>
        </w:rPr>
        <w:t xml:space="preserve"> </w:t>
      </w:r>
      <w:r w:rsidRPr="00F932E3">
        <w:rPr>
          <w:rFonts w:ascii="Cambria" w:hAnsi="Cambria" w:cs="Calibri"/>
          <w:b/>
          <w:sz w:val="22"/>
          <w:szCs w:val="22"/>
          <w:lang w:val="en-IN"/>
        </w:rPr>
        <w:t>16+ years of experience across OEMs</w:t>
      </w:r>
      <w:r w:rsidRPr="00B039FA">
        <w:rPr>
          <w:rFonts w:ascii="Cambria" w:hAnsi="Cambria" w:cs="Calibri"/>
          <w:sz w:val="22"/>
          <w:szCs w:val="22"/>
          <w:lang w:val="en-IN"/>
        </w:rPr>
        <w:t xml:space="preserve"> and Tier-1 organizations in India and abroad. Expertise in </w:t>
      </w:r>
      <w:r w:rsidRPr="00F932E3">
        <w:rPr>
          <w:rFonts w:ascii="Cambria" w:hAnsi="Cambria" w:cs="Calibri"/>
          <w:sz w:val="22"/>
          <w:szCs w:val="22"/>
          <w:lang w:val="en-IN"/>
        </w:rPr>
        <w:t>EMI/EMC validation, sensor technologies, ECU development, power electronics, wiring harnesses, and</w:t>
      </w:r>
      <w:r w:rsidRPr="00F932E3">
        <w:rPr>
          <w:rFonts w:ascii="Cambria" w:hAnsi="Cambria" w:cs="Calibri"/>
          <w:b/>
          <w:sz w:val="22"/>
          <w:szCs w:val="22"/>
          <w:lang w:val="en-IN"/>
        </w:rPr>
        <w:t xml:space="preserve"> full product lifecycle development. Strong international exposure, working with cross-functional teams in Germany, Japan, and Vietnam.</w:t>
      </w:r>
      <w:r w:rsidRPr="00B039FA">
        <w:rPr>
          <w:rFonts w:ascii="Cambria" w:hAnsi="Cambria" w:cs="Calibri"/>
          <w:sz w:val="22"/>
          <w:szCs w:val="22"/>
          <w:lang w:val="en-IN"/>
        </w:rPr>
        <w:t xml:space="preserve"> </w:t>
      </w:r>
    </w:p>
    <w:p w:rsidR="00AB72B2" w:rsidRPr="00B039FA" w:rsidRDefault="00AB72B2" w:rsidP="00D912B4">
      <w:pPr>
        <w:numPr>
          <w:ilvl w:val="0"/>
          <w:numId w:val="18"/>
        </w:numPr>
        <w:spacing w:line="300" w:lineRule="auto"/>
        <w:jc w:val="both"/>
        <w:rPr>
          <w:rFonts w:ascii="Cambria" w:hAnsi="Cambria" w:cs="Calibri"/>
          <w:sz w:val="22"/>
          <w:szCs w:val="22"/>
          <w:lang w:val="en-IN"/>
        </w:rPr>
      </w:pPr>
      <w:r w:rsidRPr="00B039FA">
        <w:rPr>
          <w:rFonts w:ascii="Cambria" w:hAnsi="Cambria" w:cs="Calibri"/>
          <w:sz w:val="22"/>
          <w:szCs w:val="22"/>
          <w:lang w:val="en-IN"/>
        </w:rPr>
        <w:t>Adept at leading engineering teams, managing global stakeholders, and delivering complex automotive programs.</w:t>
      </w:r>
    </w:p>
    <w:p w:rsidR="00FA14E8" w:rsidRPr="00B039FA" w:rsidRDefault="00FA14E8" w:rsidP="00D912B4">
      <w:pPr>
        <w:numPr>
          <w:ilvl w:val="0"/>
          <w:numId w:val="18"/>
        </w:numPr>
        <w:spacing w:line="300" w:lineRule="auto"/>
        <w:jc w:val="both"/>
        <w:rPr>
          <w:rFonts w:ascii="Cambria" w:hAnsi="Cambria" w:cs="Calibri"/>
          <w:sz w:val="22"/>
          <w:szCs w:val="22"/>
          <w:lang w:val="en-IN"/>
        </w:rPr>
      </w:pPr>
      <w:r w:rsidRPr="00B039FA">
        <w:rPr>
          <w:rFonts w:ascii="Cambria" w:hAnsi="Cambria" w:cs="Calibri"/>
          <w:sz w:val="22"/>
          <w:szCs w:val="22"/>
          <w:lang w:val="en-IN"/>
        </w:rPr>
        <w:t>Currently working for Bosch Global Software (BGSW), as a</w:t>
      </w:r>
      <w:r w:rsidR="00B039FA">
        <w:rPr>
          <w:rFonts w:ascii="Cambria" w:hAnsi="Cambria" w:cs="Calibri"/>
          <w:sz w:val="22"/>
          <w:szCs w:val="22"/>
          <w:lang w:val="en-IN"/>
        </w:rPr>
        <w:t xml:space="preserve"> </w:t>
      </w:r>
      <w:r w:rsidR="003750FD" w:rsidRPr="00B039FA">
        <w:rPr>
          <w:rFonts w:ascii="Cambria" w:hAnsi="Cambria" w:cs="Calibri"/>
          <w:sz w:val="22"/>
          <w:szCs w:val="22"/>
          <w:lang w:val="en-IN"/>
        </w:rPr>
        <w:t>Technical Lead/</w:t>
      </w:r>
      <w:r w:rsidRPr="00B039FA">
        <w:rPr>
          <w:rFonts w:ascii="Cambria" w:hAnsi="Cambria" w:cs="Calibri"/>
          <w:sz w:val="22"/>
          <w:szCs w:val="22"/>
          <w:lang w:val="en-IN"/>
        </w:rPr>
        <w:t>Project Manager</w:t>
      </w:r>
      <w:r w:rsidR="003750FD" w:rsidRPr="00B039FA">
        <w:rPr>
          <w:rFonts w:ascii="Cambria" w:hAnsi="Cambria" w:cs="Calibri"/>
          <w:sz w:val="22"/>
          <w:szCs w:val="22"/>
          <w:lang w:val="en-IN"/>
        </w:rPr>
        <w:t>.</w:t>
      </w:r>
    </w:p>
    <w:p w:rsidR="00524881" w:rsidRPr="00CB2948" w:rsidRDefault="00E4132A" w:rsidP="00B039FA">
      <w:pPr>
        <w:numPr>
          <w:ilvl w:val="0"/>
          <w:numId w:val="18"/>
        </w:numPr>
        <w:spacing w:line="300" w:lineRule="auto"/>
        <w:jc w:val="both"/>
        <w:rPr>
          <w:rFonts w:ascii="Cambria" w:hAnsi="Cambria" w:cs="Calibri"/>
          <w:b/>
          <w:sz w:val="22"/>
          <w:szCs w:val="22"/>
          <w:lang w:val="en-IN"/>
        </w:rPr>
      </w:pPr>
      <w:r w:rsidRPr="00B039FA">
        <w:rPr>
          <w:rFonts w:ascii="Cambria" w:hAnsi="Cambria" w:cs="Calibri"/>
          <w:noProof/>
          <w:sz w:val="22"/>
          <w:szCs w:val="22"/>
          <w:lang w:eastAsia="en-US"/>
        </w:rPr>
        <w:drawing>
          <wp:anchor distT="0" distB="0" distL="114300" distR="114300" simplePos="0" relativeHeight="251659776" behindDoc="0" locked="0" layoutInCell="1" allowOverlap="1">
            <wp:simplePos x="0" y="0"/>
            <wp:positionH relativeFrom="column">
              <wp:posOffset>534035</wp:posOffset>
            </wp:positionH>
            <wp:positionV relativeFrom="paragraph">
              <wp:posOffset>478791</wp:posOffset>
            </wp:positionV>
            <wp:extent cx="6993255" cy="91922"/>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993255" cy="91922"/>
                    </a:xfrm>
                    <a:prstGeom prst="rect">
                      <a:avLst/>
                    </a:prstGeom>
                    <a:solidFill>
                      <a:srgbClr val="FFFFFF"/>
                    </a:solidFill>
                    <a:ln w="9525">
                      <a:noFill/>
                      <a:miter lim="800000"/>
                      <a:headEnd/>
                      <a:tailEnd/>
                    </a:ln>
                  </pic:spPr>
                </pic:pic>
              </a:graphicData>
            </a:graphic>
          </wp:anchor>
        </w:drawing>
      </w:r>
      <w:r w:rsidR="00FA14E8" w:rsidRPr="00B039FA">
        <w:rPr>
          <w:rFonts w:ascii="Cambria" w:hAnsi="Cambria" w:cs="Calibri"/>
          <w:sz w:val="22"/>
          <w:szCs w:val="22"/>
          <w:lang w:val="en-IN"/>
        </w:rPr>
        <w:t>Worked</w:t>
      </w:r>
      <w:r w:rsidR="00B343E4" w:rsidRPr="00B039FA">
        <w:rPr>
          <w:rFonts w:ascii="Cambria" w:hAnsi="Cambria" w:cs="Calibri"/>
          <w:sz w:val="22"/>
          <w:szCs w:val="22"/>
          <w:lang w:val="en-IN"/>
        </w:rPr>
        <w:t xml:space="preserve"> for</w:t>
      </w:r>
      <w:r w:rsidR="002A5126" w:rsidRPr="00B039FA">
        <w:rPr>
          <w:rFonts w:ascii="Cambria" w:hAnsi="Cambria" w:cs="Calibri"/>
          <w:sz w:val="22"/>
          <w:szCs w:val="22"/>
          <w:lang w:val="en-IN"/>
        </w:rPr>
        <w:t xml:space="preserve"> Major OEM like</w:t>
      </w:r>
      <w:r w:rsidR="00B039FA">
        <w:rPr>
          <w:rFonts w:ascii="Cambria" w:hAnsi="Cambria" w:cs="Calibri"/>
          <w:sz w:val="22"/>
          <w:szCs w:val="22"/>
          <w:lang w:val="en-IN"/>
        </w:rPr>
        <w:t xml:space="preserve"> </w:t>
      </w:r>
      <w:r w:rsidR="005C3914" w:rsidRPr="00CB2948">
        <w:rPr>
          <w:rFonts w:ascii="Cambria" w:hAnsi="Cambria" w:cs="Calibri"/>
          <w:b/>
          <w:sz w:val="22"/>
          <w:szCs w:val="22"/>
          <w:lang w:val="en-IN"/>
        </w:rPr>
        <w:t>Mercedes Benz Research and development India Pvt Ltd</w:t>
      </w:r>
      <w:r w:rsidR="00CA07A9" w:rsidRPr="00CB2948">
        <w:rPr>
          <w:rFonts w:ascii="Cambria" w:hAnsi="Cambria" w:cs="Calibri"/>
          <w:b/>
          <w:sz w:val="22"/>
          <w:szCs w:val="22"/>
          <w:lang w:val="en-IN"/>
        </w:rPr>
        <w:t xml:space="preserve"> (MBRDI)</w:t>
      </w:r>
      <w:r w:rsidR="0096085B" w:rsidRPr="00CB2948">
        <w:rPr>
          <w:rFonts w:ascii="Cambria" w:hAnsi="Cambria" w:cs="Calibri"/>
          <w:b/>
          <w:sz w:val="22"/>
          <w:szCs w:val="22"/>
          <w:lang w:val="en-IN"/>
        </w:rPr>
        <w:t>, TATA Motor</w:t>
      </w:r>
      <w:r w:rsidR="00D40001" w:rsidRPr="00CB2948">
        <w:rPr>
          <w:rFonts w:ascii="Cambria" w:hAnsi="Cambria" w:cs="Calibri"/>
          <w:b/>
          <w:sz w:val="22"/>
          <w:szCs w:val="22"/>
          <w:lang w:val="en-IN"/>
        </w:rPr>
        <w:t>s, RNTBCI &amp;MAN Trucks India</w:t>
      </w:r>
      <w:r w:rsidR="00CB2948">
        <w:rPr>
          <w:rFonts w:ascii="Cambria" w:hAnsi="Cambria" w:cs="Calibri"/>
          <w:b/>
          <w:sz w:val="22"/>
          <w:szCs w:val="22"/>
          <w:lang w:val="en-IN"/>
        </w:rPr>
        <w:t>, VST Pvt ltd, AVTEC Ltd.</w:t>
      </w:r>
    </w:p>
    <w:p w:rsidR="00B039FA" w:rsidRDefault="00694F83" w:rsidP="00B039FA">
      <w:pPr>
        <w:jc w:val="both"/>
        <w:rPr>
          <w:u w:val="single"/>
        </w:rPr>
      </w:pPr>
      <w:r w:rsidRPr="00BD1B01">
        <w:rPr>
          <w:rFonts w:ascii="Cambria" w:hAnsi="Cambria" w:cs="Calibri"/>
          <w:b/>
          <w:sz w:val="22"/>
          <w:szCs w:val="22"/>
          <w:u w:val="single"/>
        </w:rPr>
        <w:t>K</w:t>
      </w:r>
      <w:r w:rsidR="00D76FC2" w:rsidRPr="00BD1B01">
        <w:rPr>
          <w:rFonts w:ascii="Cambria" w:hAnsi="Cambria" w:cs="Calibri"/>
          <w:b/>
          <w:sz w:val="22"/>
          <w:szCs w:val="22"/>
          <w:u w:val="single"/>
        </w:rPr>
        <w:t>EY SKILLS &amp; COMPET</w:t>
      </w:r>
      <w:r w:rsidR="00BD1B01" w:rsidRPr="00BD1B01">
        <w:rPr>
          <w:rFonts w:ascii="Cambria" w:hAnsi="Cambria" w:cs="Calibri"/>
          <w:b/>
          <w:sz w:val="22"/>
          <w:szCs w:val="22"/>
          <w:u w:val="single"/>
        </w:rPr>
        <w:t>ENCIES</w:t>
      </w:r>
    </w:p>
    <w:p w:rsidR="00B039FA" w:rsidRPr="00CC476D" w:rsidRDefault="00E845D4" w:rsidP="00CC476D">
      <w:pPr>
        <w:spacing w:before="240"/>
        <w:jc w:val="both"/>
        <w:rPr>
          <w:rFonts w:ascii="Cambria" w:hAnsi="Cambria" w:cs="Calibri"/>
          <w:b/>
          <w:sz w:val="22"/>
          <w:szCs w:val="22"/>
          <w:u w:val="single"/>
        </w:rPr>
      </w:pPr>
      <w:r>
        <w:rPr>
          <w:rFonts w:ascii="Cambria" w:hAnsi="Cambria" w:cs="Calibri"/>
          <w:b/>
          <w:sz w:val="22"/>
          <w:szCs w:val="22"/>
          <w:u w:val="single"/>
        </w:rPr>
        <w:t>Program,</w:t>
      </w:r>
      <w:r w:rsidR="00B039FA" w:rsidRPr="00363453">
        <w:rPr>
          <w:rFonts w:ascii="Cambria" w:hAnsi="Cambria" w:cs="Calibri"/>
          <w:b/>
          <w:sz w:val="22"/>
          <w:szCs w:val="22"/>
          <w:u w:val="single"/>
        </w:rPr>
        <w:t xml:space="preserve"> Project</w:t>
      </w:r>
      <w:r>
        <w:rPr>
          <w:rFonts w:ascii="Cambria" w:hAnsi="Cambria" w:cs="Calibri"/>
          <w:b/>
          <w:sz w:val="22"/>
          <w:szCs w:val="22"/>
          <w:u w:val="single"/>
        </w:rPr>
        <w:t xml:space="preserve"> &amp; Product</w:t>
      </w:r>
      <w:r w:rsidR="00B039FA" w:rsidRPr="00363453">
        <w:rPr>
          <w:rFonts w:ascii="Cambria" w:hAnsi="Cambria" w:cs="Calibri"/>
          <w:b/>
          <w:sz w:val="22"/>
          <w:szCs w:val="22"/>
          <w:u w:val="single"/>
        </w:rPr>
        <w:t xml:space="preserve"> Management</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Hardware Group Management</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Electronics Product Development</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Hardware Engineering (Hands-On)</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Technical Leadership &amp; People Management</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Automotive Electronics Design</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Product &amp; Platform Development</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Quality Assurance – Hardware Discipline</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Process Improvement &amp; Modernization</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Development Tools &amp; Methodologies</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Resource &amp; Capacity Planning</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Competency &amp; Skills Development</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Recruitment &amp; Team Building</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Strategic Technical Planning</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Cross-Functional Collaboration</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Continuous Improvement</w:t>
      </w:r>
      <w:r w:rsidR="00D57BD5">
        <w:rPr>
          <w:rFonts w:ascii="Cambria" w:hAnsi="Cambria" w:cs="Calibri"/>
          <w:sz w:val="22"/>
          <w:szCs w:val="22"/>
          <w:lang w:val="en-IN"/>
        </w:rPr>
        <w:t xml:space="preserve">, Cost </w:t>
      </w:r>
      <w:r w:rsidR="00D57BD5" w:rsidRPr="00D57BD5">
        <w:rPr>
          <w:rFonts w:ascii="Cambria" w:hAnsi="Cambria" w:cs="Calibri"/>
          <w:sz w:val="22"/>
          <w:szCs w:val="22"/>
          <w:lang w:val="en-IN"/>
        </w:rPr>
        <w:t>optimization</w:t>
      </w:r>
      <w:r w:rsidRPr="00E40CEA">
        <w:rPr>
          <w:rFonts w:ascii="Cambria" w:hAnsi="Cambria" w:cs="Calibri"/>
          <w:sz w:val="22"/>
          <w:szCs w:val="22"/>
          <w:lang w:val="en-IN"/>
        </w:rPr>
        <w:t xml:space="preserve"> &amp; Innovation</w:t>
      </w:r>
    </w:p>
    <w:p w:rsidR="00B039FA" w:rsidRPr="00B039FA" w:rsidRDefault="00E40CEA" w:rsidP="00E40CEA">
      <w:pPr>
        <w:spacing w:before="240"/>
        <w:jc w:val="both"/>
        <w:rPr>
          <w:rFonts w:ascii="Cambria" w:hAnsi="Cambria" w:cs="Calibri"/>
          <w:b/>
          <w:sz w:val="22"/>
          <w:szCs w:val="22"/>
          <w:u w:val="single"/>
        </w:rPr>
      </w:pPr>
      <w:r w:rsidRPr="00363453">
        <w:rPr>
          <w:rFonts w:ascii="Cambria" w:hAnsi="Cambria" w:cs="Calibri"/>
          <w:b/>
          <w:sz w:val="22"/>
          <w:szCs w:val="22"/>
          <w:u w:val="single"/>
        </w:rPr>
        <w:t xml:space="preserve"> </w:t>
      </w:r>
      <w:r>
        <w:rPr>
          <w:rFonts w:ascii="Cambria" w:hAnsi="Cambria" w:cs="Calibri"/>
          <w:b/>
          <w:sz w:val="22"/>
          <w:szCs w:val="22"/>
          <w:u w:val="single"/>
        </w:rPr>
        <w:t xml:space="preserve">Leadership &amp; </w:t>
      </w:r>
      <w:r w:rsidRPr="00E40CEA">
        <w:rPr>
          <w:rFonts w:ascii="Cambria" w:hAnsi="Cambria" w:cs="Calibri"/>
          <w:b/>
          <w:sz w:val="22"/>
          <w:szCs w:val="22"/>
          <w:u w:val="single"/>
        </w:rPr>
        <w:t>M</w:t>
      </w:r>
      <w:r>
        <w:rPr>
          <w:rFonts w:ascii="Cambria" w:hAnsi="Cambria" w:cs="Calibri"/>
          <w:b/>
          <w:sz w:val="22"/>
          <w:szCs w:val="22"/>
          <w:u w:val="single"/>
        </w:rPr>
        <w:t>anagement Experience</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Clear, communicative, and engaging leadership style</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Coaching and mentoring engineers for technical and personal growth</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Strategic yet hands-on approach to engineering management</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Experienced in delegation, decision-making, and driving improvements</w:t>
      </w:r>
    </w:p>
    <w:p w:rsidR="00E40CEA" w:rsidRPr="00E40CEA" w:rsidRDefault="00E40CEA" w:rsidP="00E40CEA">
      <w:pPr>
        <w:numPr>
          <w:ilvl w:val="0"/>
          <w:numId w:val="18"/>
        </w:numPr>
        <w:tabs>
          <w:tab w:val="clear" w:pos="0"/>
          <w:tab w:val="num" w:pos="360"/>
        </w:tabs>
        <w:spacing w:line="300" w:lineRule="auto"/>
        <w:ind w:left="720"/>
        <w:jc w:val="both"/>
        <w:rPr>
          <w:rFonts w:ascii="Cambria" w:hAnsi="Cambria" w:cs="Calibri"/>
          <w:sz w:val="22"/>
          <w:szCs w:val="22"/>
          <w:lang w:val="en-IN"/>
        </w:rPr>
      </w:pPr>
      <w:r w:rsidRPr="00E40CEA">
        <w:rPr>
          <w:rFonts w:ascii="Cambria" w:hAnsi="Cambria" w:cs="Calibri"/>
          <w:sz w:val="22"/>
          <w:szCs w:val="22"/>
          <w:lang w:val="en-IN"/>
        </w:rPr>
        <w:t>Strong relationship-building across disciplines and organizational levels</w:t>
      </w:r>
    </w:p>
    <w:p w:rsidR="001F6A7C" w:rsidRDefault="001F6A7C" w:rsidP="00D426DB">
      <w:pPr>
        <w:spacing w:before="240" w:after="240"/>
        <w:jc w:val="both"/>
        <w:rPr>
          <w:rFonts w:ascii="Cambria" w:hAnsi="Cambria" w:cs="Calibri"/>
          <w:b/>
          <w:sz w:val="22"/>
          <w:szCs w:val="22"/>
          <w:u w:val="single"/>
        </w:rPr>
      </w:pPr>
    </w:p>
    <w:p w:rsidR="009C57F2" w:rsidRPr="00D426DB" w:rsidRDefault="009C57F2" w:rsidP="00D426DB">
      <w:pPr>
        <w:spacing w:before="240" w:after="240"/>
        <w:jc w:val="both"/>
        <w:rPr>
          <w:rFonts w:ascii="Cambria" w:hAnsi="Cambria" w:cs="Calibri"/>
          <w:b/>
          <w:sz w:val="22"/>
          <w:szCs w:val="22"/>
          <w:u w:val="single"/>
        </w:rPr>
      </w:pPr>
      <w:r w:rsidRPr="00D426DB">
        <w:rPr>
          <w:rFonts w:ascii="Cambria" w:hAnsi="Cambria" w:cs="Calibri"/>
          <w:b/>
          <w:sz w:val="22"/>
          <w:szCs w:val="22"/>
          <w:u w:val="single"/>
        </w:rPr>
        <w:lastRenderedPageBreak/>
        <w:t>E</w:t>
      </w:r>
      <w:r w:rsidR="00D426DB">
        <w:rPr>
          <w:rFonts w:ascii="Cambria" w:hAnsi="Cambria" w:cs="Calibri"/>
          <w:b/>
          <w:sz w:val="22"/>
          <w:szCs w:val="22"/>
          <w:u w:val="single"/>
        </w:rPr>
        <w:t xml:space="preserve">LECTRICAL </w:t>
      </w:r>
      <w:r w:rsidRPr="00D426DB">
        <w:rPr>
          <w:rFonts w:ascii="Cambria" w:hAnsi="Cambria" w:cs="Calibri"/>
          <w:b/>
          <w:sz w:val="22"/>
          <w:szCs w:val="22"/>
          <w:u w:val="single"/>
        </w:rPr>
        <w:t>E</w:t>
      </w:r>
      <w:r w:rsidR="00D426DB">
        <w:rPr>
          <w:rFonts w:ascii="Cambria" w:hAnsi="Cambria" w:cs="Calibri"/>
          <w:b/>
          <w:sz w:val="22"/>
          <w:szCs w:val="22"/>
          <w:u w:val="single"/>
        </w:rPr>
        <w:t xml:space="preserve">NGINEERING </w:t>
      </w:r>
      <w:r w:rsidRPr="00D426DB">
        <w:rPr>
          <w:rFonts w:ascii="Cambria" w:hAnsi="Cambria" w:cs="Calibri"/>
          <w:b/>
          <w:sz w:val="22"/>
          <w:szCs w:val="22"/>
          <w:u w:val="single"/>
        </w:rPr>
        <w:t>&amp; H</w:t>
      </w:r>
      <w:r w:rsidR="00D426DB">
        <w:rPr>
          <w:rFonts w:ascii="Cambria" w:hAnsi="Cambria" w:cs="Calibri"/>
          <w:b/>
          <w:sz w:val="22"/>
          <w:szCs w:val="22"/>
          <w:u w:val="single"/>
        </w:rPr>
        <w:t>ARDWARE PROJECT EXPERIENCE</w:t>
      </w:r>
    </w:p>
    <w:p w:rsidR="00025E00" w:rsidRPr="00025E00" w:rsidRDefault="00D57BD5" w:rsidP="00025E00">
      <w:pPr>
        <w:numPr>
          <w:ilvl w:val="0"/>
          <w:numId w:val="18"/>
        </w:numPr>
        <w:tabs>
          <w:tab w:val="clear" w:pos="0"/>
          <w:tab w:val="num" w:pos="360"/>
        </w:tabs>
        <w:spacing w:line="300" w:lineRule="auto"/>
        <w:ind w:left="720"/>
        <w:jc w:val="both"/>
        <w:rPr>
          <w:rFonts w:ascii="Cambria" w:hAnsi="Cambria"/>
          <w:sz w:val="22"/>
          <w:szCs w:val="22"/>
        </w:rPr>
      </w:pPr>
      <w:r>
        <w:rPr>
          <w:rFonts w:ascii="Cambria" w:hAnsi="Cambria"/>
          <w:sz w:val="22"/>
          <w:szCs w:val="22"/>
        </w:rPr>
        <w:t>Lead and develop engineering group of 30+</w:t>
      </w:r>
      <w:r w:rsidR="00025E00" w:rsidRPr="001F6A7C">
        <w:rPr>
          <w:rFonts w:ascii="Cambria" w:hAnsi="Cambria"/>
          <w:sz w:val="22"/>
          <w:szCs w:val="22"/>
        </w:rPr>
        <w:t xml:space="preserve"> engineers</w:t>
      </w:r>
      <w:r w:rsidR="00025E00" w:rsidRPr="00025E00">
        <w:rPr>
          <w:rFonts w:ascii="Cambria" w:hAnsi="Cambria"/>
          <w:sz w:val="22"/>
          <w:szCs w:val="22"/>
        </w:rPr>
        <w:t>, with responsibility for work environment, performance, and skills development.</w:t>
      </w:r>
    </w:p>
    <w:p w:rsidR="00025E00" w:rsidRPr="00025E00"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 xml:space="preserve">Combine </w:t>
      </w:r>
      <w:r w:rsidRPr="001F6A7C">
        <w:rPr>
          <w:rFonts w:ascii="Cambria" w:hAnsi="Cambria"/>
          <w:sz w:val="22"/>
          <w:szCs w:val="22"/>
        </w:rPr>
        <w:t>strategic leadership with operational contribution</w:t>
      </w:r>
      <w:r w:rsidRPr="00025E00">
        <w:rPr>
          <w:rFonts w:ascii="Cambria" w:hAnsi="Cambria"/>
          <w:sz w:val="22"/>
          <w:szCs w:val="22"/>
        </w:rPr>
        <w:t>, activel</w:t>
      </w:r>
      <w:r w:rsidRPr="001F6A7C">
        <w:rPr>
          <w:rFonts w:ascii="Cambria" w:hAnsi="Cambria"/>
          <w:sz w:val="22"/>
          <w:szCs w:val="22"/>
        </w:rPr>
        <w:t>y working as a project manager</w:t>
      </w:r>
      <w:r w:rsidRPr="00025E00">
        <w:rPr>
          <w:rFonts w:ascii="Cambria" w:hAnsi="Cambria"/>
          <w:sz w:val="22"/>
          <w:szCs w:val="22"/>
        </w:rPr>
        <w:t xml:space="preserve"> in development projects.</w:t>
      </w:r>
    </w:p>
    <w:p w:rsidR="00025E00"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 xml:space="preserve">Drive </w:t>
      </w:r>
      <w:r w:rsidRPr="001F6A7C">
        <w:rPr>
          <w:rFonts w:ascii="Cambria" w:hAnsi="Cambria"/>
          <w:sz w:val="22"/>
          <w:szCs w:val="22"/>
        </w:rPr>
        <w:t>electronics product development</w:t>
      </w:r>
      <w:r w:rsidRPr="00025E00">
        <w:rPr>
          <w:rFonts w:ascii="Cambria" w:hAnsi="Cambria"/>
          <w:sz w:val="22"/>
          <w:szCs w:val="22"/>
        </w:rPr>
        <w:t xml:space="preserve"> for advanced products and platforms, ensuring high quality, reliability, and performance.</w:t>
      </w:r>
    </w:p>
    <w:p w:rsidR="00D57BD5" w:rsidRPr="00025E00" w:rsidRDefault="00D57BD5" w:rsidP="00025E00">
      <w:pPr>
        <w:numPr>
          <w:ilvl w:val="0"/>
          <w:numId w:val="18"/>
        </w:numPr>
        <w:tabs>
          <w:tab w:val="clear" w:pos="0"/>
          <w:tab w:val="num" w:pos="360"/>
        </w:tabs>
        <w:spacing w:line="300" w:lineRule="auto"/>
        <w:ind w:left="720"/>
        <w:jc w:val="both"/>
        <w:rPr>
          <w:rFonts w:ascii="Cambria" w:hAnsi="Cambria"/>
          <w:sz w:val="22"/>
          <w:szCs w:val="22"/>
        </w:rPr>
      </w:pPr>
      <w:r>
        <w:rPr>
          <w:rFonts w:ascii="Cambria" w:hAnsi="Cambria"/>
          <w:sz w:val="22"/>
          <w:szCs w:val="22"/>
        </w:rPr>
        <w:t xml:space="preserve">Worked on AIS, </w:t>
      </w:r>
      <w:r w:rsidRPr="00D57BD5">
        <w:rPr>
          <w:rFonts w:ascii="Cambria" w:hAnsi="Cambria"/>
          <w:sz w:val="22"/>
          <w:szCs w:val="22"/>
        </w:rPr>
        <w:t>IEC, ISO, CE, IEEE</w:t>
      </w:r>
      <w:r>
        <w:rPr>
          <w:rFonts w:ascii="Cambria" w:hAnsi="Cambria"/>
          <w:sz w:val="22"/>
          <w:szCs w:val="22"/>
        </w:rPr>
        <w:t>, EC and other global standards</w:t>
      </w:r>
    </w:p>
    <w:p w:rsidR="00025E00" w:rsidRPr="00025E00"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 xml:space="preserve">Collaborate closely with </w:t>
      </w:r>
      <w:r w:rsidRPr="001F6A7C">
        <w:rPr>
          <w:rFonts w:ascii="Cambria" w:hAnsi="Cambria"/>
          <w:sz w:val="22"/>
          <w:szCs w:val="22"/>
        </w:rPr>
        <w:t>project management, product owners, and technical management</w:t>
      </w:r>
      <w:r w:rsidRPr="00025E00">
        <w:rPr>
          <w:rFonts w:ascii="Cambria" w:hAnsi="Cambria"/>
          <w:sz w:val="22"/>
          <w:szCs w:val="22"/>
        </w:rPr>
        <w:t xml:space="preserve"> to deliver hardware solutions aligned with business goals.</w:t>
      </w:r>
    </w:p>
    <w:p w:rsidR="00025E00" w:rsidRPr="00025E00"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 xml:space="preserve">Ensure </w:t>
      </w:r>
      <w:r w:rsidRPr="001F6A7C">
        <w:rPr>
          <w:rFonts w:ascii="Cambria" w:hAnsi="Cambria"/>
          <w:sz w:val="22"/>
          <w:szCs w:val="22"/>
        </w:rPr>
        <w:t>quality assurance within the hardware discipline</w:t>
      </w:r>
      <w:r w:rsidRPr="00025E00">
        <w:rPr>
          <w:rFonts w:ascii="Cambria" w:hAnsi="Cambria"/>
          <w:sz w:val="22"/>
          <w:szCs w:val="22"/>
        </w:rPr>
        <w:t>, applying established automotive or industry-standard development frameworks.</w:t>
      </w:r>
    </w:p>
    <w:p w:rsidR="00025E00" w:rsidRPr="00025E00"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 xml:space="preserve">Continuously improve and modernize </w:t>
      </w:r>
      <w:r w:rsidRPr="001F6A7C">
        <w:rPr>
          <w:rFonts w:ascii="Cambria" w:hAnsi="Cambria"/>
          <w:sz w:val="22"/>
          <w:szCs w:val="22"/>
        </w:rPr>
        <w:t>processes, working methods, tools, and best practices</w:t>
      </w:r>
      <w:r w:rsidRPr="00025E00">
        <w:rPr>
          <w:rFonts w:ascii="Cambria" w:hAnsi="Cambria"/>
          <w:sz w:val="22"/>
          <w:szCs w:val="22"/>
        </w:rPr>
        <w:t xml:space="preserve"> to increase development speed, quality, and innovation.</w:t>
      </w:r>
    </w:p>
    <w:p w:rsidR="00025E00" w:rsidRPr="00025E00"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 xml:space="preserve">Lead </w:t>
      </w:r>
      <w:r w:rsidRPr="001F6A7C">
        <w:rPr>
          <w:rFonts w:ascii="Cambria" w:hAnsi="Cambria"/>
          <w:sz w:val="22"/>
          <w:szCs w:val="22"/>
        </w:rPr>
        <w:t>resource planning and competency development</w:t>
      </w:r>
      <w:r w:rsidRPr="00025E00">
        <w:rPr>
          <w:rFonts w:ascii="Cambria" w:hAnsi="Cambria"/>
          <w:sz w:val="22"/>
          <w:szCs w:val="22"/>
        </w:rPr>
        <w:t>, ensuring the right skills are available for current and future projects.</w:t>
      </w:r>
    </w:p>
    <w:p w:rsidR="00025E00" w:rsidRPr="001F6A7C"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 xml:space="preserve">Recruit and onboard </w:t>
      </w:r>
      <w:r w:rsidRPr="001F6A7C">
        <w:rPr>
          <w:rFonts w:ascii="Cambria" w:hAnsi="Cambria"/>
          <w:sz w:val="22"/>
          <w:szCs w:val="22"/>
        </w:rPr>
        <w:t>new engineers and consultants</w:t>
      </w:r>
      <w:r w:rsidRPr="00025E00">
        <w:rPr>
          <w:rFonts w:ascii="Cambria" w:hAnsi="Cambria"/>
          <w:sz w:val="22"/>
          <w:szCs w:val="22"/>
        </w:rPr>
        <w:t>, strengthening team capability and technical depth.</w:t>
      </w:r>
    </w:p>
    <w:p w:rsidR="00025E00" w:rsidRPr="001F6A7C"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025E00">
        <w:rPr>
          <w:rFonts w:ascii="Cambria" w:hAnsi="Cambria"/>
          <w:sz w:val="22"/>
          <w:szCs w:val="22"/>
        </w:rPr>
        <w:t>Designed and developed electronics and hardware solutions for automotive or similar high-reliability industries.</w:t>
      </w:r>
    </w:p>
    <w:p w:rsidR="00025E00" w:rsidRPr="001F6A7C"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1F6A7C">
        <w:rPr>
          <w:rFonts w:ascii="Cambria" w:hAnsi="Cambria"/>
          <w:sz w:val="22"/>
          <w:szCs w:val="22"/>
        </w:rPr>
        <w:t>Contributed to product and platform development, from concept through verification and release.</w:t>
      </w:r>
    </w:p>
    <w:p w:rsidR="00025E00" w:rsidRPr="001F6A7C"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1F6A7C">
        <w:rPr>
          <w:rFonts w:ascii="Cambria" w:hAnsi="Cambria"/>
          <w:sz w:val="22"/>
          <w:szCs w:val="22"/>
        </w:rPr>
        <w:t>Worked according to structured development processes and quality frameworks, ensuring compliance with industry standards.</w:t>
      </w:r>
    </w:p>
    <w:p w:rsidR="00025E00" w:rsidRPr="001F6A7C"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1F6A7C">
        <w:rPr>
          <w:rFonts w:ascii="Cambria" w:hAnsi="Cambria"/>
          <w:sz w:val="22"/>
          <w:szCs w:val="22"/>
        </w:rPr>
        <w:t>Supported continuous improvement initiatives related to design methods, tools, and workflows.</w:t>
      </w:r>
    </w:p>
    <w:p w:rsidR="00025E00" w:rsidRPr="001F6A7C" w:rsidRDefault="00025E00" w:rsidP="00025E00">
      <w:pPr>
        <w:numPr>
          <w:ilvl w:val="0"/>
          <w:numId w:val="18"/>
        </w:numPr>
        <w:tabs>
          <w:tab w:val="clear" w:pos="0"/>
          <w:tab w:val="num" w:pos="360"/>
        </w:tabs>
        <w:spacing w:line="300" w:lineRule="auto"/>
        <w:ind w:left="720"/>
        <w:jc w:val="both"/>
        <w:rPr>
          <w:rFonts w:ascii="Cambria" w:hAnsi="Cambria"/>
          <w:sz w:val="22"/>
          <w:szCs w:val="22"/>
        </w:rPr>
      </w:pPr>
      <w:r w:rsidRPr="001F6A7C">
        <w:rPr>
          <w:rFonts w:ascii="Cambria" w:hAnsi="Cambria"/>
          <w:sz w:val="22"/>
          <w:szCs w:val="22"/>
        </w:rPr>
        <w:t>Collaborated cross-functionally with software, systems, manufacturing, and quality teams.</w:t>
      </w:r>
    </w:p>
    <w:p w:rsidR="00524881" w:rsidRPr="0036330D" w:rsidRDefault="00BD551E" w:rsidP="00A26EAC">
      <w:pPr>
        <w:spacing w:line="360" w:lineRule="auto"/>
        <w:jc w:val="both"/>
        <w:rPr>
          <w:rFonts w:ascii="Cambria" w:hAnsi="Cambria" w:cs="Calibri"/>
          <w:b/>
          <w:sz w:val="22"/>
          <w:szCs w:val="22"/>
        </w:rPr>
      </w:pPr>
      <w:r>
        <w:rPr>
          <w:rFonts w:ascii="Cambria" w:hAnsi="Cambria" w:cs="Calibri"/>
          <w:noProof/>
          <w:sz w:val="22"/>
          <w:szCs w:val="22"/>
          <w:lang w:eastAsia="en-US"/>
        </w:rPr>
        <w:drawing>
          <wp:inline distT="0" distB="0" distL="0" distR="0">
            <wp:extent cx="7200900" cy="9525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7200900" cy="95250"/>
                    </a:xfrm>
                    <a:prstGeom prst="rect">
                      <a:avLst/>
                    </a:prstGeom>
                    <a:solidFill>
                      <a:srgbClr val="FFFFFF"/>
                    </a:solidFill>
                    <a:ln w="9525">
                      <a:noFill/>
                      <a:miter lim="800000"/>
                      <a:headEnd/>
                      <a:tailEnd/>
                    </a:ln>
                  </pic:spPr>
                </pic:pic>
              </a:graphicData>
            </a:graphic>
          </wp:inline>
        </w:drawing>
      </w:r>
    </w:p>
    <w:p w:rsidR="00524881" w:rsidRPr="00F457DD" w:rsidRDefault="00524881">
      <w:pPr>
        <w:jc w:val="both"/>
        <w:rPr>
          <w:rFonts w:ascii="Cambria" w:hAnsi="Cambria" w:cs="Calibri"/>
          <w:b/>
          <w:sz w:val="22"/>
          <w:szCs w:val="22"/>
          <w:u w:val="single"/>
        </w:rPr>
      </w:pPr>
      <w:r w:rsidRPr="00F457DD">
        <w:rPr>
          <w:rFonts w:ascii="Cambria" w:hAnsi="Cambria" w:cs="Calibri"/>
          <w:b/>
          <w:sz w:val="22"/>
          <w:szCs w:val="22"/>
          <w:u w:val="single"/>
        </w:rPr>
        <w:t>EDUCATIONAL &amp; PROFESSIONAL CREDENTIALS</w:t>
      </w:r>
    </w:p>
    <w:p w:rsidR="00524881" w:rsidRPr="00E80021" w:rsidRDefault="00524881">
      <w:pPr>
        <w:tabs>
          <w:tab w:val="left" w:pos="990"/>
        </w:tabs>
        <w:jc w:val="both"/>
        <w:rPr>
          <w:rFonts w:ascii="Cambria" w:hAnsi="Cambria" w:cs="Calibri"/>
          <w:b/>
          <w:bCs/>
          <w:sz w:val="22"/>
          <w:szCs w:val="22"/>
        </w:rPr>
      </w:pPr>
    </w:p>
    <w:p w:rsidR="00524881" w:rsidRPr="00F457DD" w:rsidRDefault="00524881" w:rsidP="005A64EC">
      <w:pPr>
        <w:numPr>
          <w:ilvl w:val="0"/>
          <w:numId w:val="21"/>
        </w:numPr>
        <w:spacing w:line="360" w:lineRule="auto"/>
        <w:jc w:val="both"/>
        <w:rPr>
          <w:rFonts w:ascii="Cambria" w:hAnsi="Cambria" w:cs="Calibri"/>
          <w:bCs/>
          <w:sz w:val="22"/>
          <w:szCs w:val="22"/>
        </w:rPr>
      </w:pPr>
      <w:r w:rsidRPr="00F457DD">
        <w:rPr>
          <w:rFonts w:ascii="Cambria" w:hAnsi="Cambria" w:cs="Calibri"/>
          <w:bCs/>
          <w:sz w:val="22"/>
          <w:szCs w:val="22"/>
        </w:rPr>
        <w:t>Post Diploma in Power Electronics, First class</w:t>
      </w:r>
      <w:r w:rsidR="003A161B" w:rsidRPr="00F457DD">
        <w:rPr>
          <w:rFonts w:ascii="Cambria" w:hAnsi="Cambria" w:cs="Calibri"/>
          <w:bCs/>
          <w:sz w:val="22"/>
          <w:szCs w:val="22"/>
        </w:rPr>
        <w:t>,</w:t>
      </w:r>
      <w:r w:rsidRPr="00F457DD">
        <w:rPr>
          <w:rFonts w:ascii="Cambria" w:hAnsi="Cambria" w:cs="Calibri"/>
          <w:bCs/>
          <w:sz w:val="22"/>
          <w:szCs w:val="22"/>
        </w:rPr>
        <w:t xml:space="preserve"> 2008 from NTTF</w:t>
      </w:r>
      <w:r w:rsidR="001E52FA" w:rsidRPr="00F457DD">
        <w:rPr>
          <w:rFonts w:ascii="Cambria" w:hAnsi="Cambria" w:cs="Calibri"/>
          <w:bCs/>
          <w:sz w:val="22"/>
          <w:szCs w:val="22"/>
        </w:rPr>
        <w:t>.</w:t>
      </w:r>
    </w:p>
    <w:p w:rsidR="0054115F" w:rsidRPr="00F457DD" w:rsidRDefault="00524881" w:rsidP="0054115F">
      <w:pPr>
        <w:numPr>
          <w:ilvl w:val="0"/>
          <w:numId w:val="21"/>
        </w:numPr>
        <w:spacing w:line="360" w:lineRule="auto"/>
        <w:jc w:val="both"/>
        <w:rPr>
          <w:rFonts w:ascii="Cambria" w:hAnsi="Cambria" w:cs="Calibri"/>
          <w:bCs/>
          <w:sz w:val="22"/>
          <w:szCs w:val="22"/>
        </w:rPr>
      </w:pPr>
      <w:r w:rsidRPr="00F457DD">
        <w:rPr>
          <w:rFonts w:ascii="Cambria" w:hAnsi="Cambria" w:cs="Calibri"/>
          <w:bCs/>
          <w:sz w:val="22"/>
          <w:szCs w:val="22"/>
        </w:rPr>
        <w:t>Diploma in Electronics &amp; Communication Engineering, 2007</w:t>
      </w:r>
      <w:r w:rsidR="00DA43C7" w:rsidRPr="00F457DD">
        <w:rPr>
          <w:rFonts w:ascii="Cambria" w:hAnsi="Cambria" w:cs="Calibri"/>
          <w:bCs/>
          <w:sz w:val="22"/>
          <w:szCs w:val="22"/>
        </w:rPr>
        <w:t>-</w:t>
      </w:r>
      <w:r w:rsidRPr="00F457DD">
        <w:rPr>
          <w:rFonts w:ascii="Cambria" w:hAnsi="Cambria" w:cs="Calibri"/>
          <w:bCs/>
          <w:sz w:val="22"/>
          <w:szCs w:val="22"/>
        </w:rPr>
        <w:t xml:space="preserve"> Tamil Nadu Diploma Board</w:t>
      </w:r>
      <w:r w:rsidR="00B039FA">
        <w:rPr>
          <w:rFonts w:ascii="Cambria" w:hAnsi="Cambria" w:cs="Calibri"/>
          <w:bCs/>
          <w:sz w:val="22"/>
          <w:szCs w:val="22"/>
        </w:rPr>
        <w:t>-</w:t>
      </w:r>
      <w:r w:rsidRPr="00F457DD">
        <w:rPr>
          <w:rFonts w:ascii="Cambria" w:hAnsi="Cambria" w:cs="Calibri"/>
          <w:bCs/>
          <w:sz w:val="22"/>
          <w:szCs w:val="22"/>
        </w:rPr>
        <w:t>First class with honor</w:t>
      </w:r>
      <w:r w:rsidR="00E80021" w:rsidRPr="00F457DD">
        <w:rPr>
          <w:rFonts w:ascii="Cambria" w:hAnsi="Cambria" w:cs="Calibri"/>
          <w:bCs/>
          <w:sz w:val="22"/>
          <w:szCs w:val="22"/>
        </w:rPr>
        <w:t>s</w:t>
      </w:r>
      <w:r w:rsidR="001E52FA" w:rsidRPr="00F457DD">
        <w:rPr>
          <w:rFonts w:ascii="Cambria" w:hAnsi="Cambria" w:cs="Calibri"/>
          <w:bCs/>
          <w:sz w:val="22"/>
          <w:szCs w:val="22"/>
        </w:rPr>
        <w:t>.</w:t>
      </w:r>
    </w:p>
    <w:p w:rsidR="00523081" w:rsidRPr="0054115F" w:rsidRDefault="00523081" w:rsidP="00523081">
      <w:pPr>
        <w:spacing w:line="360" w:lineRule="auto"/>
        <w:jc w:val="both"/>
        <w:rPr>
          <w:rFonts w:ascii="Cambria" w:hAnsi="Cambria" w:cs="Calibri"/>
          <w:b/>
          <w:sz w:val="22"/>
          <w:szCs w:val="22"/>
        </w:rPr>
      </w:pPr>
      <w:r>
        <w:rPr>
          <w:rFonts w:ascii="Cambria" w:hAnsi="Cambria" w:cs="Calibri"/>
          <w:noProof/>
          <w:sz w:val="22"/>
          <w:szCs w:val="22"/>
          <w:lang w:eastAsia="en-US"/>
        </w:rPr>
        <w:drawing>
          <wp:inline distT="0" distB="0" distL="0" distR="0">
            <wp:extent cx="7002780" cy="92075"/>
            <wp:effectExtent l="0" t="0" r="0" b="0"/>
            <wp:docPr id="1788697304" name="Picture 178869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7511217" cy="98760"/>
                    </a:xfrm>
                    <a:prstGeom prst="rect">
                      <a:avLst/>
                    </a:prstGeom>
                    <a:solidFill>
                      <a:srgbClr val="FFFFFF"/>
                    </a:solidFill>
                    <a:ln w="9525">
                      <a:noFill/>
                      <a:miter lim="800000"/>
                      <a:headEnd/>
                      <a:tailEnd/>
                    </a:ln>
                  </pic:spPr>
                </pic:pic>
              </a:graphicData>
            </a:graphic>
          </wp:inline>
        </w:drawing>
      </w:r>
    </w:p>
    <w:p w:rsidR="00A45647" w:rsidRPr="00F457DD" w:rsidRDefault="00A45647" w:rsidP="00620214">
      <w:pPr>
        <w:spacing w:line="360" w:lineRule="auto"/>
        <w:jc w:val="both"/>
        <w:rPr>
          <w:rFonts w:ascii="Cambria" w:hAnsi="Cambria" w:cs="Calibri"/>
          <w:b/>
          <w:sz w:val="22"/>
          <w:szCs w:val="22"/>
          <w:u w:val="single"/>
        </w:rPr>
      </w:pPr>
      <w:r w:rsidRPr="00F457DD">
        <w:rPr>
          <w:rFonts w:ascii="Cambria" w:hAnsi="Cambria" w:cs="Calibri"/>
          <w:b/>
          <w:sz w:val="22"/>
          <w:szCs w:val="22"/>
          <w:u w:val="single"/>
        </w:rPr>
        <w:t>INTERNATIONAL EXPOSURE</w:t>
      </w:r>
    </w:p>
    <w:p w:rsidR="00AB4A90" w:rsidRPr="00917EC9" w:rsidRDefault="00AB4A90" w:rsidP="00917EC9">
      <w:pPr>
        <w:pStyle w:val="ListParagraph"/>
        <w:numPr>
          <w:ilvl w:val="0"/>
          <w:numId w:val="24"/>
        </w:numPr>
        <w:spacing w:line="360" w:lineRule="auto"/>
        <w:rPr>
          <w:rFonts w:ascii="Cambria" w:hAnsi="Cambria"/>
          <w:sz w:val="22"/>
          <w:szCs w:val="22"/>
        </w:rPr>
      </w:pPr>
      <w:r w:rsidRPr="00917EC9">
        <w:rPr>
          <w:rFonts w:ascii="Cambria" w:hAnsi="Cambria"/>
          <w:sz w:val="22"/>
          <w:szCs w:val="22"/>
        </w:rPr>
        <w:t>Working with global teams from Germany, Japan &amp; Vietnam.</w:t>
      </w:r>
    </w:p>
    <w:p w:rsidR="00AB4A90" w:rsidRPr="00917EC9" w:rsidRDefault="00AB4A90" w:rsidP="00917EC9">
      <w:pPr>
        <w:pStyle w:val="ListParagraph"/>
        <w:numPr>
          <w:ilvl w:val="0"/>
          <w:numId w:val="24"/>
        </w:numPr>
        <w:spacing w:line="360" w:lineRule="auto"/>
        <w:rPr>
          <w:rFonts w:ascii="Cambria" w:hAnsi="Cambria"/>
          <w:sz w:val="22"/>
          <w:szCs w:val="22"/>
        </w:rPr>
      </w:pPr>
      <w:r w:rsidRPr="00917EC9">
        <w:rPr>
          <w:rFonts w:ascii="Cambria" w:hAnsi="Cambria"/>
          <w:sz w:val="22"/>
          <w:szCs w:val="22"/>
        </w:rPr>
        <w:t>Travelled to Germany &amp; Japan for technical reviews and development activities.</w:t>
      </w:r>
    </w:p>
    <w:p w:rsidR="00A45647" w:rsidRDefault="006B170C" w:rsidP="005A64EC">
      <w:pPr>
        <w:spacing w:line="360" w:lineRule="auto"/>
        <w:jc w:val="both"/>
        <w:rPr>
          <w:rFonts w:ascii="Cambria" w:hAnsi="Cambria" w:cs="Calibri"/>
          <w:b/>
          <w:sz w:val="22"/>
          <w:szCs w:val="22"/>
        </w:rPr>
      </w:pPr>
      <w:r>
        <w:rPr>
          <w:rFonts w:ascii="Cambria" w:hAnsi="Cambria" w:cs="Calibri"/>
          <w:noProof/>
          <w:sz w:val="22"/>
          <w:szCs w:val="22"/>
          <w:lang w:eastAsia="en-US"/>
        </w:rPr>
        <w:drawing>
          <wp:inline distT="0" distB="0" distL="0" distR="0">
            <wp:extent cx="7544084" cy="99060"/>
            <wp:effectExtent l="0" t="0" r="0" b="0"/>
            <wp:docPr id="306719268" name="Picture 30671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7608757" cy="99909"/>
                    </a:xfrm>
                    <a:prstGeom prst="rect">
                      <a:avLst/>
                    </a:prstGeom>
                    <a:solidFill>
                      <a:srgbClr val="FFFFFF"/>
                    </a:solidFill>
                    <a:ln w="9525">
                      <a:noFill/>
                      <a:miter lim="800000"/>
                      <a:headEnd/>
                      <a:tailEnd/>
                    </a:ln>
                  </pic:spPr>
                </pic:pic>
              </a:graphicData>
            </a:graphic>
          </wp:inline>
        </w:drawing>
      </w:r>
    </w:p>
    <w:p w:rsidR="006B170C" w:rsidRPr="00F457DD" w:rsidRDefault="006B170C" w:rsidP="005A64EC">
      <w:pPr>
        <w:spacing w:line="360" w:lineRule="auto"/>
        <w:jc w:val="both"/>
        <w:rPr>
          <w:rFonts w:ascii="Cambria" w:hAnsi="Cambria" w:cs="Calibri"/>
          <w:b/>
          <w:sz w:val="22"/>
          <w:szCs w:val="22"/>
          <w:u w:val="single"/>
        </w:rPr>
      </w:pPr>
      <w:r w:rsidRPr="00F457DD">
        <w:rPr>
          <w:rFonts w:ascii="Cambria" w:hAnsi="Cambria" w:cs="Calibri"/>
          <w:b/>
          <w:sz w:val="22"/>
          <w:szCs w:val="22"/>
          <w:u w:val="single"/>
        </w:rPr>
        <w:t>A</w:t>
      </w:r>
      <w:r w:rsidR="00166EDA" w:rsidRPr="00F457DD">
        <w:rPr>
          <w:rFonts w:ascii="Cambria" w:hAnsi="Cambria" w:cs="Calibri"/>
          <w:b/>
          <w:sz w:val="22"/>
          <w:szCs w:val="22"/>
          <w:u w:val="single"/>
        </w:rPr>
        <w:t>DDITIONAL INFORMATION</w:t>
      </w:r>
    </w:p>
    <w:p w:rsidR="006C7FFC" w:rsidRPr="00D453A2" w:rsidRDefault="006C7FFC" w:rsidP="006C7FFC">
      <w:pPr>
        <w:pStyle w:val="ListParagraph"/>
        <w:numPr>
          <w:ilvl w:val="0"/>
          <w:numId w:val="25"/>
        </w:numPr>
        <w:spacing w:line="360" w:lineRule="auto"/>
        <w:jc w:val="both"/>
        <w:rPr>
          <w:rFonts w:ascii="Cambria" w:hAnsi="Cambria"/>
          <w:bCs/>
          <w:sz w:val="22"/>
          <w:szCs w:val="22"/>
        </w:rPr>
      </w:pPr>
      <w:r w:rsidRPr="00D453A2">
        <w:rPr>
          <w:rFonts w:ascii="Cambria" w:hAnsi="Cambria"/>
          <w:bCs/>
          <w:sz w:val="22"/>
          <w:szCs w:val="22"/>
        </w:rPr>
        <w:t>Language Proficiency: English, German (A2-level), Hindi, Tamil</w:t>
      </w:r>
    </w:p>
    <w:p w:rsidR="00524881" w:rsidRPr="00D453A2" w:rsidRDefault="00524881" w:rsidP="006C7FFC">
      <w:pPr>
        <w:pStyle w:val="ListParagraph"/>
        <w:numPr>
          <w:ilvl w:val="0"/>
          <w:numId w:val="25"/>
        </w:numPr>
        <w:spacing w:line="360" w:lineRule="auto"/>
        <w:jc w:val="both"/>
        <w:rPr>
          <w:rFonts w:ascii="Cambria" w:hAnsi="Cambria"/>
          <w:bCs/>
          <w:sz w:val="22"/>
          <w:szCs w:val="22"/>
        </w:rPr>
      </w:pPr>
      <w:r w:rsidRPr="00D453A2">
        <w:rPr>
          <w:rFonts w:ascii="Cambria" w:hAnsi="Cambria"/>
          <w:bCs/>
          <w:sz w:val="22"/>
          <w:szCs w:val="22"/>
        </w:rPr>
        <w:t>Date of Birth:  20</w:t>
      </w:r>
      <w:r w:rsidRPr="00D453A2">
        <w:rPr>
          <w:rFonts w:ascii="Cambria" w:hAnsi="Cambria"/>
          <w:bCs/>
          <w:sz w:val="22"/>
          <w:szCs w:val="22"/>
          <w:vertAlign w:val="superscript"/>
        </w:rPr>
        <w:t>th</w:t>
      </w:r>
      <w:r w:rsidRPr="00D453A2">
        <w:rPr>
          <w:rFonts w:ascii="Cambria" w:hAnsi="Cambria"/>
          <w:bCs/>
          <w:sz w:val="22"/>
          <w:szCs w:val="22"/>
        </w:rPr>
        <w:t xml:space="preserve"> July 1988</w:t>
      </w:r>
    </w:p>
    <w:p w:rsidR="00C57B47" w:rsidRPr="001F6A7C" w:rsidRDefault="00166EDA" w:rsidP="005A64EC">
      <w:pPr>
        <w:pStyle w:val="ListParagraph"/>
        <w:numPr>
          <w:ilvl w:val="0"/>
          <w:numId w:val="25"/>
        </w:numPr>
        <w:spacing w:line="360" w:lineRule="auto"/>
        <w:jc w:val="both"/>
        <w:rPr>
          <w:rFonts w:ascii="Cambria" w:hAnsi="Cambria"/>
          <w:bCs/>
          <w:sz w:val="22"/>
          <w:szCs w:val="22"/>
        </w:rPr>
      </w:pPr>
      <w:r w:rsidRPr="00D453A2">
        <w:rPr>
          <w:rFonts w:ascii="Cambria" w:hAnsi="Cambria"/>
          <w:bCs/>
          <w:sz w:val="22"/>
          <w:szCs w:val="22"/>
        </w:rPr>
        <w:t>Marital status: Married</w:t>
      </w:r>
    </w:p>
    <w:sectPr w:rsidR="00C57B47" w:rsidRPr="001F6A7C" w:rsidSect="00D401AB">
      <w:pgSz w:w="11907" w:h="16839" w:code="9"/>
      <w:pgMar w:top="567" w:right="851" w:bottom="851" w:left="85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5219" w:rsidRDefault="00355219" w:rsidP="00575311">
      <w:r>
        <w:separator/>
      </w:r>
    </w:p>
  </w:endnote>
  <w:endnote w:type="continuationSeparator" w:id="1">
    <w:p w:rsidR="00355219" w:rsidRDefault="00355219" w:rsidP="0057531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Garamond">
    <w:panose1 w:val="02020404030301010803"/>
    <w:charset w:val="00"/>
    <w:family w:val="roman"/>
    <w:pitch w:val="variable"/>
    <w:sig w:usb0="00000287" w:usb1="00000000" w:usb2="00000000" w:usb3="00000000" w:csb0="0000009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5219" w:rsidRDefault="00355219" w:rsidP="00575311">
      <w:r>
        <w:separator/>
      </w:r>
    </w:p>
  </w:footnote>
  <w:footnote w:type="continuationSeparator" w:id="1">
    <w:p w:rsidR="00355219" w:rsidRDefault="00355219" w:rsidP="005753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9pt;height:9pt" o:bullet="t" filled="t">
        <v:fill color2="black"/>
        <v:imagedata r:id="rId1" o:title=""/>
      </v:shape>
    </w:pict>
  </w:numPicBullet>
  <w:numPicBullet w:numPicBulletId="1">
    <w:pict>
      <v:shape id="_x0000_i1099" type="#_x0000_t75" style="width:11.25pt;height:11.25pt" o:bullet="t" filled="t">
        <v:fill color2="black"/>
        <v:imagedata r:id="rId2" o:title=""/>
      </v:shape>
    </w:pict>
  </w:numPicBullet>
  <w:numPicBullet w:numPicBulletId="2">
    <w:pict>
      <v:shape id="_x0000_i1100" type="#_x0000_t75" style="width:9pt;height:9pt" o:bullet="t" filled="t">
        <v:fill color2="black"/>
        <v:imagedata r:id="rId3" o:title=""/>
      </v:shape>
    </w:pict>
  </w:numPicBullet>
  <w:numPicBullet w:numPicBulletId="3">
    <w:pict>
      <v:shape id="_x0000_i1101" type="#_x0000_t75" style="width:11.25pt;height:11.25pt" o:bullet="t" filled="t">
        <v:fill color2="black"/>
        <v:imagedata r:id="rId4" o:title=""/>
      </v:shape>
    </w:pict>
  </w:numPicBullet>
  <w:numPicBullet w:numPicBulletId="4">
    <w:pict>
      <v:shape id="_x0000_i1102" type="#_x0000_t75" style="width:11.25pt;height:11.25pt" o:bullet="t" filled="t">
        <v:fill color2="black"/>
        <v:imagedata r:id="rId5" o:title=""/>
      </v:shape>
    </w:pict>
  </w:numPicBullet>
  <w:numPicBullet w:numPicBulletId="5">
    <w:pict>
      <v:shape id="_x0000_i1103" type="#_x0000_t75" style="width:7.5pt;height:7.5pt" o:bullet="t" filled="t">
        <v:fill color2="black"/>
        <v:imagedata r:id="rId6" o:title=""/>
      </v:shape>
    </w:pict>
  </w:numPicBullet>
  <w:numPicBullet w:numPicBulletId="6">
    <w:pict>
      <v:shape id="_x0000_i1104" type="#_x0000_t75" style="width:6pt;height:6pt" o:bullet="t" filled="t">
        <v:fill color2="black"/>
        <v:imagedata r:id="rId7" o:title=""/>
      </v:shape>
    </w:pict>
  </w:numPicBullet>
  <w:numPicBullet w:numPicBulletId="7">
    <w:pict>
      <v:shape id="_x0000_i1105" type="#_x0000_t75" style="width:4.5pt;height:4.5pt" o:bullet="t" filled="t">
        <v:fill color2="black"/>
        <v:imagedata r:id="rId8" o:title=""/>
      </v:shape>
    </w:pict>
  </w:numPicBullet>
  <w:numPicBullet w:numPicBulletId="8">
    <w:pict>
      <v:shape id="_x0000_i1106" type="#_x0000_t75" style="width:9pt;height:9pt" o:bullet="t" filled="t">
        <v:fill color2="black"/>
        <v:imagedata r:id="rId9" o:title=""/>
      </v:shape>
    </w:pict>
  </w:numPicBullet>
  <w:numPicBullet w:numPicBulletId="9">
    <w:pict>
      <v:shape id="_x0000_i1107" type="#_x0000_t75" style="width:9pt;height:9pt" o:bullet="t" filled="t">
        <v:fill color2="black"/>
        <v:imagedata r:id="rId10" o:title=""/>
      </v:shape>
    </w:pict>
  </w:numPicBullet>
  <w:numPicBullet w:numPicBulletId="10">
    <w:pict>
      <v:shape id="_x0000_i1108" type="#_x0000_t75" style="width:9pt;height:9pt" o:bullet="t" filled="t">
        <v:fill color2="black"/>
        <v:imagedata r:id="rId11" o:title=""/>
      </v:shape>
    </w:pict>
  </w:numPicBullet>
  <w:numPicBullet w:numPicBulletId="11">
    <w:pict>
      <v:shape id="_x0000_i1109" type="#_x0000_t75" style="width:11.25pt;height:11.25pt" o:bullet="t" filled="t">
        <v:fill color2="black"/>
        <v:imagedata r:id="rId12" o:title=""/>
      </v:shape>
    </w:pict>
  </w:numPicBullet>
  <w:abstractNum w:abstractNumId="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1">
    <w:nsid w:val="00000002"/>
    <w:multiLevelType w:val="singleLevel"/>
    <w:tmpl w:val="00000002"/>
    <w:name w:val="WW8Num11"/>
    <w:lvl w:ilvl="0">
      <w:start w:val="1"/>
      <w:numFmt w:val="bullet"/>
      <w:lvlText w:val=""/>
      <w:lvlJc w:val="left"/>
      <w:pPr>
        <w:tabs>
          <w:tab w:val="num" w:pos="0"/>
        </w:tabs>
        <w:ind w:left="360" w:hanging="360"/>
      </w:pPr>
      <w:rPr>
        <w:rFonts w:ascii="Symbol" w:hAnsi="Symbol"/>
      </w:rPr>
    </w:lvl>
  </w:abstractNum>
  <w:abstractNum w:abstractNumId="2">
    <w:nsid w:val="00000003"/>
    <w:multiLevelType w:val="singleLevel"/>
    <w:tmpl w:val="00000003"/>
    <w:name w:val="WW8Num13"/>
    <w:lvl w:ilvl="0">
      <w:start w:val="1"/>
      <w:numFmt w:val="bullet"/>
      <w:pStyle w:val="sssssssss"/>
      <w:lvlText w:val="-"/>
      <w:lvlJc w:val="left"/>
      <w:pPr>
        <w:tabs>
          <w:tab w:val="num" w:pos="357"/>
        </w:tabs>
        <w:ind w:left="357" w:hanging="357"/>
      </w:pPr>
      <w:rPr>
        <w:rFonts w:ascii="Franklin Gothic Medium" w:hAnsi="Franklin Gothic Medium" w:cs="Courier New"/>
        <w:b/>
      </w:rPr>
    </w:lvl>
  </w:abstractNum>
  <w:abstractNum w:abstractNumId="3">
    <w:nsid w:val="00000004"/>
    <w:multiLevelType w:val="singleLevel"/>
    <w:tmpl w:val="00000004"/>
    <w:name w:val="WW8Num18"/>
    <w:lvl w:ilvl="0">
      <w:start w:val="1"/>
      <w:numFmt w:val="bullet"/>
      <w:pStyle w:val="ResumeCustomerName"/>
      <w:lvlText w:val=""/>
      <w:lvlJc w:val="left"/>
      <w:pPr>
        <w:tabs>
          <w:tab w:val="num" w:pos="360"/>
        </w:tabs>
        <w:ind w:left="57" w:hanging="57"/>
      </w:pPr>
      <w:rPr>
        <w:rFonts w:ascii="Wingdings" w:hAnsi="Wingdings"/>
        <w:b w:val="0"/>
        <w:i w:val="0"/>
        <w:color w:val="C0C0C0"/>
        <w:w w:val="100"/>
        <w:position w:val="-1"/>
        <w:sz w:val="26"/>
      </w:rPr>
    </w:lvl>
  </w:abstractNum>
  <w:abstractNum w:abstractNumId="4">
    <w:nsid w:val="00000005"/>
    <w:multiLevelType w:val="singleLevel"/>
    <w:tmpl w:val="00000005"/>
    <w:name w:val="WW8Num20"/>
    <w:lvl w:ilvl="0">
      <w:start w:val="1"/>
      <w:numFmt w:val="bullet"/>
      <w:lvlText w:val=""/>
      <w:lvlJc w:val="left"/>
      <w:pPr>
        <w:tabs>
          <w:tab w:val="num" w:pos="0"/>
        </w:tabs>
        <w:ind w:left="360" w:hanging="360"/>
      </w:pPr>
      <w:rPr>
        <w:rFonts w:ascii="Symbol" w:hAnsi="Symbol"/>
      </w:rPr>
    </w:lvl>
  </w:abstractNum>
  <w:abstractNum w:abstractNumId="5">
    <w:nsid w:val="00000006"/>
    <w:multiLevelType w:val="singleLevel"/>
    <w:tmpl w:val="00000006"/>
    <w:name w:val="WW8Num26"/>
    <w:lvl w:ilvl="0">
      <w:start w:val="1"/>
      <w:numFmt w:val="bullet"/>
      <w:lvlText w:val=""/>
      <w:lvlJc w:val="left"/>
      <w:pPr>
        <w:tabs>
          <w:tab w:val="num" w:pos="0"/>
        </w:tabs>
        <w:ind w:left="360" w:hanging="360"/>
      </w:pPr>
      <w:rPr>
        <w:rFonts w:ascii="Symbol" w:hAnsi="Symbol"/>
      </w:rPr>
    </w:lvl>
  </w:abstractNum>
  <w:abstractNum w:abstractNumId="6">
    <w:nsid w:val="00000007"/>
    <w:multiLevelType w:val="singleLevel"/>
    <w:tmpl w:val="00000007"/>
    <w:name w:val="WW8Num27"/>
    <w:lvl w:ilvl="0">
      <w:numFmt w:val="bullet"/>
      <w:pStyle w:val="ListBullet2"/>
      <w:lvlText w:val=""/>
      <w:lvlJc w:val="left"/>
      <w:pPr>
        <w:tabs>
          <w:tab w:val="num" w:pos="0"/>
        </w:tabs>
        <w:ind w:left="720" w:hanging="360"/>
      </w:pPr>
      <w:rPr>
        <w:rFonts w:ascii="Symbol" w:hAnsi="Symbol"/>
      </w:rPr>
    </w:lvl>
  </w:abstractNum>
  <w:abstractNum w:abstractNumId="7">
    <w:nsid w:val="00000008"/>
    <w:multiLevelType w:val="multilevel"/>
    <w:tmpl w:val="00000008"/>
    <w:name w:val="WW8Num2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8">
    <w:nsid w:val="00000009"/>
    <w:multiLevelType w:val="multilevel"/>
    <w:tmpl w:val="00000009"/>
    <w:name w:val="WW8Num32"/>
    <w:lvl w:ilvl="0">
      <w:start w:val="1"/>
      <w:numFmt w:val="bullet"/>
      <w:pStyle w:val="Achievement"/>
      <w:lvlText w:val=""/>
      <w:lvlJc w:val="left"/>
      <w:pPr>
        <w:tabs>
          <w:tab w:val="num" w:pos="960"/>
        </w:tabs>
        <w:ind w:left="960" w:hanging="360"/>
      </w:pPr>
      <w:rPr>
        <w:rFonts w:ascii="Wingdings" w:hAnsi="Wingdings"/>
      </w:rPr>
    </w:lvl>
    <w:lvl w:ilvl="1">
      <w:start w:val="1"/>
      <w:numFmt w:val="bullet"/>
      <w:lvlText w:val=""/>
      <w:lvlJc w:val="left"/>
      <w:pPr>
        <w:tabs>
          <w:tab w:val="num" w:pos="1680"/>
        </w:tabs>
        <w:ind w:left="1680" w:hanging="360"/>
      </w:pPr>
      <w:rPr>
        <w:rFonts w:ascii="Symbol" w:hAnsi="Symbol"/>
        <w:b w:val="0"/>
        <w:color w:val="auto"/>
      </w:rPr>
    </w:lvl>
    <w:lvl w:ilvl="2">
      <w:start w:val="1"/>
      <w:numFmt w:val="bullet"/>
      <w:lvlText w:val=""/>
      <w:lvlJc w:val="left"/>
      <w:pPr>
        <w:tabs>
          <w:tab w:val="num" w:pos="2400"/>
        </w:tabs>
        <w:ind w:left="2400" w:hanging="360"/>
      </w:pPr>
      <w:rPr>
        <w:rFonts w:ascii="Wingdings" w:hAnsi="Wingdings"/>
      </w:rPr>
    </w:lvl>
    <w:lvl w:ilvl="3">
      <w:start w:val="1"/>
      <w:numFmt w:val="bullet"/>
      <w:lvlText w:val=""/>
      <w:lvlJc w:val="left"/>
      <w:pPr>
        <w:tabs>
          <w:tab w:val="num" w:pos="3120"/>
        </w:tabs>
        <w:ind w:left="3120" w:hanging="360"/>
      </w:pPr>
      <w:rPr>
        <w:rFonts w:ascii="Symbol" w:hAnsi="Symbol"/>
      </w:rPr>
    </w:lvl>
    <w:lvl w:ilvl="4">
      <w:start w:val="1"/>
      <w:numFmt w:val="bullet"/>
      <w:lvlText w:val="o"/>
      <w:lvlJc w:val="left"/>
      <w:pPr>
        <w:tabs>
          <w:tab w:val="num" w:pos="3840"/>
        </w:tabs>
        <w:ind w:left="3840" w:hanging="360"/>
      </w:pPr>
      <w:rPr>
        <w:rFonts w:ascii="Courier New" w:hAnsi="Courier New" w:cs="Courier New"/>
      </w:rPr>
    </w:lvl>
    <w:lvl w:ilvl="5">
      <w:start w:val="1"/>
      <w:numFmt w:val="bullet"/>
      <w:lvlText w:val=""/>
      <w:lvlJc w:val="left"/>
      <w:pPr>
        <w:tabs>
          <w:tab w:val="num" w:pos="4560"/>
        </w:tabs>
        <w:ind w:left="4560" w:hanging="360"/>
      </w:pPr>
      <w:rPr>
        <w:rFonts w:ascii="Wingdings" w:hAnsi="Wingdings"/>
      </w:rPr>
    </w:lvl>
    <w:lvl w:ilvl="6">
      <w:start w:val="1"/>
      <w:numFmt w:val="bullet"/>
      <w:lvlText w:val=""/>
      <w:lvlJc w:val="left"/>
      <w:pPr>
        <w:tabs>
          <w:tab w:val="num" w:pos="5280"/>
        </w:tabs>
        <w:ind w:left="5280" w:hanging="360"/>
      </w:pPr>
      <w:rPr>
        <w:rFonts w:ascii="Symbol" w:hAnsi="Symbol"/>
      </w:rPr>
    </w:lvl>
    <w:lvl w:ilvl="7">
      <w:start w:val="1"/>
      <w:numFmt w:val="bullet"/>
      <w:lvlText w:val="o"/>
      <w:lvlJc w:val="left"/>
      <w:pPr>
        <w:tabs>
          <w:tab w:val="num" w:pos="6000"/>
        </w:tabs>
        <w:ind w:left="6000" w:hanging="360"/>
      </w:pPr>
      <w:rPr>
        <w:rFonts w:ascii="Courier New" w:hAnsi="Courier New" w:cs="Courier New"/>
      </w:rPr>
    </w:lvl>
    <w:lvl w:ilvl="8">
      <w:start w:val="1"/>
      <w:numFmt w:val="bullet"/>
      <w:lvlText w:val=""/>
      <w:lvlJc w:val="left"/>
      <w:pPr>
        <w:tabs>
          <w:tab w:val="num" w:pos="6720"/>
        </w:tabs>
        <w:ind w:left="6720" w:hanging="360"/>
      </w:pPr>
      <w:rPr>
        <w:rFonts w:ascii="Wingdings" w:hAnsi="Wingdings"/>
      </w:rPr>
    </w:lvl>
  </w:abstractNum>
  <w:abstractNum w:abstractNumId="9">
    <w:nsid w:val="0000000A"/>
    <w:multiLevelType w:val="multilevel"/>
    <w:tmpl w:val="0000000A"/>
    <w:name w:val="WW8Num33"/>
    <w:lvl w:ilvl="0">
      <w:start w:val="1"/>
      <w:numFmt w:val="bullet"/>
      <w:pStyle w:val="Bulletedlist"/>
      <w:lvlText w:val=""/>
      <w:lvlJc w:val="left"/>
      <w:pPr>
        <w:tabs>
          <w:tab w:val="num" w:pos="216"/>
        </w:tabs>
        <w:ind w:left="216" w:hanging="216"/>
      </w:pPr>
      <w:rPr>
        <w:rFonts w:ascii="Symbol" w:hAnsi="Symbol"/>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singleLevel"/>
    <w:tmpl w:val="0000000B"/>
    <w:name w:val="WW8Num34"/>
    <w:lvl w:ilvl="0">
      <w:start w:val="1"/>
      <w:numFmt w:val="bullet"/>
      <w:pStyle w:val="Bullet1"/>
      <w:lvlText w:val=""/>
      <w:lvlJc w:val="left"/>
      <w:pPr>
        <w:tabs>
          <w:tab w:val="num" w:pos="360"/>
        </w:tabs>
        <w:ind w:left="360" w:hanging="360"/>
      </w:pPr>
      <w:rPr>
        <w:rFonts w:ascii="Symbol" w:hAnsi="Symbol"/>
        <w:color w:val="auto"/>
      </w:rPr>
    </w:lvl>
  </w:abstractNum>
  <w:abstractNum w:abstractNumId="11">
    <w:nsid w:val="0000000C"/>
    <w:multiLevelType w:val="singleLevel"/>
    <w:tmpl w:val="0000000C"/>
    <w:name w:val="WW8Num35"/>
    <w:lvl w:ilvl="0">
      <w:start w:val="1"/>
      <w:numFmt w:val="bullet"/>
      <w:lvlText w:val=""/>
      <w:lvlJc w:val="left"/>
      <w:pPr>
        <w:tabs>
          <w:tab w:val="num" w:pos="0"/>
        </w:tabs>
        <w:ind w:left="360" w:hanging="360"/>
      </w:pPr>
      <w:rPr>
        <w:rFonts w:ascii="Symbol" w:hAnsi="Symbol"/>
      </w:rPr>
    </w:lvl>
  </w:abstractNum>
  <w:abstractNum w:abstractNumId="12">
    <w:nsid w:val="0000000D"/>
    <w:multiLevelType w:val="multilevel"/>
    <w:tmpl w:val="0000000D"/>
    <w:name w:val="WW8Num36"/>
    <w:lvl w:ilvl="0">
      <w:start w:val="1"/>
      <w:numFmt w:val="decimal"/>
      <w:pStyle w:val="Verdana"/>
      <w:lvlText w:val="%1."/>
      <w:lvlJc w:val="left"/>
      <w:pPr>
        <w:tabs>
          <w:tab w:val="num" w:pos="360"/>
        </w:tabs>
        <w:ind w:left="360" w:hanging="360"/>
      </w:pPr>
    </w:lvl>
    <w:lvl w:ilvl="1">
      <w:start w:val="1"/>
      <w:numFmt w:val="bullet"/>
      <w:lvlText w:val=""/>
      <w:lvlJc w:val="left"/>
      <w:pPr>
        <w:tabs>
          <w:tab w:val="num" w:pos="792"/>
        </w:tabs>
        <w:ind w:left="792" w:hanging="360"/>
      </w:pPr>
      <w:rPr>
        <w:rFonts w:ascii="Wingdings" w:hAnsi="Wingdings"/>
      </w:rPr>
    </w:lvl>
    <w:lvl w:ilvl="2">
      <w:start w:val="1"/>
      <w:numFmt w:val="upperRoman"/>
      <w:lvlText w:val="%3."/>
      <w:lvlJc w:val="left"/>
      <w:pPr>
        <w:tabs>
          <w:tab w:val="num" w:pos="2700"/>
        </w:tabs>
        <w:ind w:left="2700" w:hanging="72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3">
    <w:nsid w:val="0000000E"/>
    <w:multiLevelType w:val="multilevel"/>
    <w:tmpl w:val="0000000E"/>
    <w:name w:val="WW8Num37"/>
    <w:lvl w:ilvl="0">
      <w:start w:val="1"/>
      <w:numFmt w:val="bullet"/>
      <w:pStyle w:val="Resume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color w:val="auto"/>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Wingdings" w:hAnsi="Wingdings"/>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Symbol" w:hAnsi="Symbol"/>
      </w:rPr>
    </w:lvl>
    <w:lvl w:ilvl="8">
      <w:numFmt w:val="none"/>
      <w:suff w:val="nothing"/>
      <w:lvlText w:val=""/>
      <w:lvlJc w:val="left"/>
      <w:pPr>
        <w:tabs>
          <w:tab w:val="num" w:pos="360"/>
        </w:tabs>
        <w:ind w:left="0" w:firstLine="0"/>
      </w:pPr>
    </w:lvl>
  </w:abstractNum>
  <w:abstractNum w:abstractNumId="14">
    <w:nsid w:val="0000000F"/>
    <w:multiLevelType w:val="singleLevel"/>
    <w:tmpl w:val="0000000F"/>
    <w:name w:val="WW8Num38"/>
    <w:lvl w:ilvl="0">
      <w:start w:val="1"/>
      <w:numFmt w:val="bullet"/>
      <w:pStyle w:val="NormalCalibri"/>
      <w:lvlText w:val=""/>
      <w:lvlJc w:val="left"/>
      <w:pPr>
        <w:tabs>
          <w:tab w:val="num" w:pos="810"/>
        </w:tabs>
        <w:ind w:left="810" w:hanging="360"/>
      </w:pPr>
      <w:rPr>
        <w:rFonts w:ascii="Symbol" w:hAnsi="Symbol"/>
        <w:color w:val="auto"/>
      </w:rPr>
    </w:lvl>
  </w:abstractNum>
  <w:abstractNum w:abstractNumId="15">
    <w:nsid w:val="00000010"/>
    <w:multiLevelType w:val="singleLevel"/>
    <w:tmpl w:val="00000010"/>
    <w:name w:val="WW8Num39"/>
    <w:lvl w:ilvl="0">
      <w:start w:val="1"/>
      <w:numFmt w:val="bullet"/>
      <w:pStyle w:val="ResumeBulletPoint"/>
      <w:lvlText w:val=""/>
      <w:lvlJc w:val="left"/>
      <w:pPr>
        <w:tabs>
          <w:tab w:val="num" w:pos="397"/>
        </w:tabs>
        <w:ind w:left="397" w:hanging="397"/>
      </w:pPr>
      <w:rPr>
        <w:rFonts w:ascii="Symbol" w:hAnsi="Symbol"/>
        <w:b w:val="0"/>
        <w:i w:val="0"/>
        <w:color w:val="auto"/>
        <w:w w:val="100"/>
        <w:position w:val="-1"/>
        <w:sz w:val="26"/>
      </w:rPr>
    </w:lvl>
  </w:abstractNum>
  <w:abstractNum w:abstractNumId="16">
    <w:nsid w:val="00000011"/>
    <w:multiLevelType w:val="singleLevel"/>
    <w:tmpl w:val="00000011"/>
    <w:name w:val="WW8Num40"/>
    <w:lvl w:ilvl="0">
      <w:start w:val="1"/>
      <w:numFmt w:val="bullet"/>
      <w:pStyle w:val="1stlinebulleted"/>
      <w:lvlText w:val=""/>
      <w:lvlJc w:val="left"/>
      <w:pPr>
        <w:tabs>
          <w:tab w:val="num" w:pos="216"/>
        </w:tabs>
        <w:ind w:left="216" w:hanging="216"/>
      </w:pPr>
      <w:rPr>
        <w:rFonts w:ascii="Symbol" w:hAnsi="Symbol"/>
        <w:sz w:val="12"/>
        <w:szCs w:val="12"/>
      </w:rPr>
    </w:lvl>
  </w:abstractNum>
  <w:abstractNum w:abstractNumId="17">
    <w:nsid w:val="00000012"/>
    <w:multiLevelType w:val="singleLevel"/>
    <w:tmpl w:val="00000012"/>
    <w:name w:val="WW8Num43"/>
    <w:lvl w:ilvl="0">
      <w:start w:val="1"/>
      <w:numFmt w:val="bullet"/>
      <w:lvlText w:val=""/>
      <w:lvlJc w:val="left"/>
      <w:pPr>
        <w:tabs>
          <w:tab w:val="num" w:pos="0"/>
        </w:tabs>
        <w:ind w:left="360" w:hanging="360"/>
      </w:pPr>
      <w:rPr>
        <w:rFonts w:ascii="Symbol" w:hAnsi="Symbol"/>
      </w:rPr>
    </w:lvl>
  </w:abstractNum>
  <w:abstractNum w:abstractNumId="18">
    <w:nsid w:val="00000013"/>
    <w:multiLevelType w:val="singleLevel"/>
    <w:tmpl w:val="00000013"/>
    <w:name w:val="WW8Num46"/>
    <w:lvl w:ilvl="0">
      <w:start w:val="1"/>
      <w:numFmt w:val="bullet"/>
      <w:pStyle w:val="SagarBulatedText"/>
      <w:lvlText w:val=""/>
      <w:lvlJc w:val="left"/>
      <w:pPr>
        <w:tabs>
          <w:tab w:val="num" w:pos="0"/>
        </w:tabs>
        <w:ind w:left="1080" w:hanging="360"/>
      </w:pPr>
      <w:rPr>
        <w:rFonts w:ascii="Symbol" w:hAnsi="Symbol"/>
      </w:rPr>
    </w:lvl>
  </w:abstractNum>
  <w:abstractNum w:abstractNumId="19">
    <w:nsid w:val="00AE3AE6"/>
    <w:multiLevelType w:val="hybridMultilevel"/>
    <w:tmpl w:val="6DB0648A"/>
    <w:lvl w:ilvl="0" w:tplc="0000000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3D218BB"/>
    <w:multiLevelType w:val="multilevel"/>
    <w:tmpl w:val="066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351675"/>
    <w:multiLevelType w:val="hybridMultilevel"/>
    <w:tmpl w:val="604A7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1A457D7B"/>
    <w:multiLevelType w:val="multilevel"/>
    <w:tmpl w:val="467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7109AB"/>
    <w:multiLevelType w:val="multilevel"/>
    <w:tmpl w:val="129C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CA19BF"/>
    <w:multiLevelType w:val="hybridMultilevel"/>
    <w:tmpl w:val="C76E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6432308"/>
    <w:multiLevelType w:val="hybridMultilevel"/>
    <w:tmpl w:val="46E0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A2A4F5E"/>
    <w:multiLevelType w:val="hybridMultilevel"/>
    <w:tmpl w:val="F4EE107E"/>
    <w:lvl w:ilvl="0" w:tplc="733C6436">
      <w:numFmt w:val="bullet"/>
      <w:lvlText w:val="•"/>
      <w:lvlJc w:val="left"/>
      <w:pPr>
        <w:ind w:left="720" w:hanging="360"/>
      </w:pPr>
      <w:rPr>
        <w:rFonts w:ascii="Cambria" w:eastAsia="Times New Roman" w:hAnsi="Cambria"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2F14616F"/>
    <w:multiLevelType w:val="multilevel"/>
    <w:tmpl w:val="5E84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3F60633"/>
    <w:multiLevelType w:val="multilevel"/>
    <w:tmpl w:val="FF5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1D7DB5"/>
    <w:multiLevelType w:val="multilevel"/>
    <w:tmpl w:val="AC7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1C4A66"/>
    <w:multiLevelType w:val="hybridMultilevel"/>
    <w:tmpl w:val="C284F07E"/>
    <w:lvl w:ilvl="0" w:tplc="733C6436">
      <w:numFmt w:val="bullet"/>
      <w:lvlText w:val="•"/>
      <w:lvlJc w:val="left"/>
      <w:pPr>
        <w:ind w:left="720" w:hanging="360"/>
      </w:pPr>
      <w:rPr>
        <w:rFonts w:ascii="Cambria" w:eastAsia="Times New Roman" w:hAnsi="Cambria"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25"/>
  </w:num>
  <w:num w:numId="21">
    <w:abstractNumId w:val="19"/>
  </w:num>
  <w:num w:numId="22">
    <w:abstractNumId w:val="27"/>
  </w:num>
  <w:num w:numId="23">
    <w:abstractNumId w:val="21"/>
  </w:num>
  <w:num w:numId="24">
    <w:abstractNumId w:val="26"/>
  </w:num>
  <w:num w:numId="25">
    <w:abstractNumId w:val="30"/>
  </w:num>
  <w:num w:numId="26">
    <w:abstractNumId w:val="22"/>
  </w:num>
  <w:num w:numId="27">
    <w:abstractNumId w:val="23"/>
  </w:num>
  <w:num w:numId="28">
    <w:abstractNumId w:val="28"/>
  </w:num>
  <w:num w:numId="29">
    <w:abstractNumId w:val="20"/>
  </w:num>
  <w:num w:numId="30">
    <w:abstractNumId w:val="24"/>
  </w:num>
  <w:num w:numId="31">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18434"/>
  </w:hdrShapeDefaults>
  <w:footnotePr>
    <w:footnote w:id="0"/>
    <w:footnote w:id="1"/>
  </w:footnotePr>
  <w:endnotePr>
    <w:endnote w:id="0"/>
    <w:endnote w:id="1"/>
  </w:endnotePr>
  <w:compat/>
  <w:rsids>
    <w:rsidRoot w:val="00CC02DD"/>
    <w:rsid w:val="00003504"/>
    <w:rsid w:val="00021D49"/>
    <w:rsid w:val="000253E0"/>
    <w:rsid w:val="00025E00"/>
    <w:rsid w:val="0002628E"/>
    <w:rsid w:val="000563C5"/>
    <w:rsid w:val="0005643E"/>
    <w:rsid w:val="000567D5"/>
    <w:rsid w:val="00071583"/>
    <w:rsid w:val="00072264"/>
    <w:rsid w:val="00076675"/>
    <w:rsid w:val="000827AD"/>
    <w:rsid w:val="00086494"/>
    <w:rsid w:val="000870E6"/>
    <w:rsid w:val="000A578C"/>
    <w:rsid w:val="000C3AA1"/>
    <w:rsid w:val="000D0642"/>
    <w:rsid w:val="0010348F"/>
    <w:rsid w:val="0011106B"/>
    <w:rsid w:val="001159D9"/>
    <w:rsid w:val="0011629C"/>
    <w:rsid w:val="00141198"/>
    <w:rsid w:val="00166EDA"/>
    <w:rsid w:val="00167AF1"/>
    <w:rsid w:val="00173A69"/>
    <w:rsid w:val="001753CB"/>
    <w:rsid w:val="00190943"/>
    <w:rsid w:val="00192342"/>
    <w:rsid w:val="001B176E"/>
    <w:rsid w:val="001C1EDA"/>
    <w:rsid w:val="001C4A12"/>
    <w:rsid w:val="001D0ED1"/>
    <w:rsid w:val="001D5516"/>
    <w:rsid w:val="001E3ED5"/>
    <w:rsid w:val="001E52FA"/>
    <w:rsid w:val="001F41B5"/>
    <w:rsid w:val="001F6A7C"/>
    <w:rsid w:val="0020188B"/>
    <w:rsid w:val="0020537C"/>
    <w:rsid w:val="002063EF"/>
    <w:rsid w:val="00207A76"/>
    <w:rsid w:val="00215327"/>
    <w:rsid w:val="00226839"/>
    <w:rsid w:val="00226907"/>
    <w:rsid w:val="00233D99"/>
    <w:rsid w:val="002379E2"/>
    <w:rsid w:val="002524C8"/>
    <w:rsid w:val="00290158"/>
    <w:rsid w:val="002937A5"/>
    <w:rsid w:val="002978E1"/>
    <w:rsid w:val="002A4AB9"/>
    <w:rsid w:val="002A5126"/>
    <w:rsid w:val="002A550B"/>
    <w:rsid w:val="002A7D54"/>
    <w:rsid w:val="002B3D03"/>
    <w:rsid w:val="002C0AC6"/>
    <w:rsid w:val="002C7333"/>
    <w:rsid w:val="002C7C63"/>
    <w:rsid w:val="002E028F"/>
    <w:rsid w:val="002E73E3"/>
    <w:rsid w:val="002F0E2F"/>
    <w:rsid w:val="00306D14"/>
    <w:rsid w:val="003273E9"/>
    <w:rsid w:val="00331D4B"/>
    <w:rsid w:val="00355219"/>
    <w:rsid w:val="003561E8"/>
    <w:rsid w:val="0036330D"/>
    <w:rsid w:val="00363453"/>
    <w:rsid w:val="003750FD"/>
    <w:rsid w:val="00381CEF"/>
    <w:rsid w:val="003867F3"/>
    <w:rsid w:val="00394578"/>
    <w:rsid w:val="003A1131"/>
    <w:rsid w:val="003A161B"/>
    <w:rsid w:val="003A372C"/>
    <w:rsid w:val="003B02A0"/>
    <w:rsid w:val="003C3681"/>
    <w:rsid w:val="003F1B33"/>
    <w:rsid w:val="00427188"/>
    <w:rsid w:val="00491E05"/>
    <w:rsid w:val="00492107"/>
    <w:rsid w:val="004A5FE3"/>
    <w:rsid w:val="004B1861"/>
    <w:rsid w:val="004C446D"/>
    <w:rsid w:val="004C60B2"/>
    <w:rsid w:val="00514725"/>
    <w:rsid w:val="00520DB2"/>
    <w:rsid w:val="00523081"/>
    <w:rsid w:val="00524881"/>
    <w:rsid w:val="00533338"/>
    <w:rsid w:val="0054115F"/>
    <w:rsid w:val="00542120"/>
    <w:rsid w:val="005433A1"/>
    <w:rsid w:val="005511CE"/>
    <w:rsid w:val="00563DF5"/>
    <w:rsid w:val="00575311"/>
    <w:rsid w:val="00583890"/>
    <w:rsid w:val="00586B2B"/>
    <w:rsid w:val="00593B89"/>
    <w:rsid w:val="005A64EC"/>
    <w:rsid w:val="005B1904"/>
    <w:rsid w:val="005C332E"/>
    <w:rsid w:val="005C34B4"/>
    <w:rsid w:val="005C3914"/>
    <w:rsid w:val="005C3B0D"/>
    <w:rsid w:val="005E1293"/>
    <w:rsid w:val="00616847"/>
    <w:rsid w:val="00620214"/>
    <w:rsid w:val="00622DEE"/>
    <w:rsid w:val="0063067E"/>
    <w:rsid w:val="00630E0F"/>
    <w:rsid w:val="00635336"/>
    <w:rsid w:val="00641E0B"/>
    <w:rsid w:val="006460B5"/>
    <w:rsid w:val="0065779C"/>
    <w:rsid w:val="00687EA4"/>
    <w:rsid w:val="00694B4E"/>
    <w:rsid w:val="00694F83"/>
    <w:rsid w:val="006A44A0"/>
    <w:rsid w:val="006A45E3"/>
    <w:rsid w:val="006A49B3"/>
    <w:rsid w:val="006B170C"/>
    <w:rsid w:val="006C7FFC"/>
    <w:rsid w:val="006E07EB"/>
    <w:rsid w:val="006E2208"/>
    <w:rsid w:val="006E76B6"/>
    <w:rsid w:val="006F2B34"/>
    <w:rsid w:val="007037BF"/>
    <w:rsid w:val="0070778D"/>
    <w:rsid w:val="00716D46"/>
    <w:rsid w:val="00725341"/>
    <w:rsid w:val="007750B7"/>
    <w:rsid w:val="00787C1C"/>
    <w:rsid w:val="00792F91"/>
    <w:rsid w:val="007A177D"/>
    <w:rsid w:val="007C2FF1"/>
    <w:rsid w:val="007C3210"/>
    <w:rsid w:val="007D489F"/>
    <w:rsid w:val="007F2D25"/>
    <w:rsid w:val="00801E72"/>
    <w:rsid w:val="008043D0"/>
    <w:rsid w:val="0080441D"/>
    <w:rsid w:val="008242BB"/>
    <w:rsid w:val="008325A0"/>
    <w:rsid w:val="0083359A"/>
    <w:rsid w:val="008360D0"/>
    <w:rsid w:val="008444C7"/>
    <w:rsid w:val="00853E1A"/>
    <w:rsid w:val="00857C0A"/>
    <w:rsid w:val="00860ABE"/>
    <w:rsid w:val="00862AA2"/>
    <w:rsid w:val="008637C2"/>
    <w:rsid w:val="00870A26"/>
    <w:rsid w:val="00882CFF"/>
    <w:rsid w:val="008848E7"/>
    <w:rsid w:val="008871D6"/>
    <w:rsid w:val="00891B34"/>
    <w:rsid w:val="008A25CE"/>
    <w:rsid w:val="008B3F02"/>
    <w:rsid w:val="008C277A"/>
    <w:rsid w:val="008C44E6"/>
    <w:rsid w:val="008D2B74"/>
    <w:rsid w:val="008D2C6E"/>
    <w:rsid w:val="00910177"/>
    <w:rsid w:val="0091652F"/>
    <w:rsid w:val="009165AC"/>
    <w:rsid w:val="00916BDD"/>
    <w:rsid w:val="00917EC9"/>
    <w:rsid w:val="00925C07"/>
    <w:rsid w:val="00927E25"/>
    <w:rsid w:val="0093185B"/>
    <w:rsid w:val="00933F86"/>
    <w:rsid w:val="00951027"/>
    <w:rsid w:val="009537B5"/>
    <w:rsid w:val="0096085B"/>
    <w:rsid w:val="0096312C"/>
    <w:rsid w:val="00966DB0"/>
    <w:rsid w:val="00967A42"/>
    <w:rsid w:val="00985644"/>
    <w:rsid w:val="009859F9"/>
    <w:rsid w:val="00986C4A"/>
    <w:rsid w:val="009954A8"/>
    <w:rsid w:val="009A53FC"/>
    <w:rsid w:val="009B5131"/>
    <w:rsid w:val="009C57F2"/>
    <w:rsid w:val="009D4A0D"/>
    <w:rsid w:val="009D620F"/>
    <w:rsid w:val="009E7A21"/>
    <w:rsid w:val="009F72A7"/>
    <w:rsid w:val="00A121DE"/>
    <w:rsid w:val="00A22C94"/>
    <w:rsid w:val="00A26EAC"/>
    <w:rsid w:val="00A33DA9"/>
    <w:rsid w:val="00A45647"/>
    <w:rsid w:val="00A45A47"/>
    <w:rsid w:val="00A81CFE"/>
    <w:rsid w:val="00A92B08"/>
    <w:rsid w:val="00A94F60"/>
    <w:rsid w:val="00A96A52"/>
    <w:rsid w:val="00AA326E"/>
    <w:rsid w:val="00AA3444"/>
    <w:rsid w:val="00AA4F70"/>
    <w:rsid w:val="00AB2A44"/>
    <w:rsid w:val="00AB3B39"/>
    <w:rsid w:val="00AB4A90"/>
    <w:rsid w:val="00AB58DE"/>
    <w:rsid w:val="00AB647F"/>
    <w:rsid w:val="00AB667B"/>
    <w:rsid w:val="00AB72B2"/>
    <w:rsid w:val="00AC2C13"/>
    <w:rsid w:val="00AC4B62"/>
    <w:rsid w:val="00AD4B68"/>
    <w:rsid w:val="00AE2CFB"/>
    <w:rsid w:val="00AE6F18"/>
    <w:rsid w:val="00AF5906"/>
    <w:rsid w:val="00AF7E57"/>
    <w:rsid w:val="00B039FA"/>
    <w:rsid w:val="00B066C0"/>
    <w:rsid w:val="00B343E4"/>
    <w:rsid w:val="00B34ECF"/>
    <w:rsid w:val="00B4432D"/>
    <w:rsid w:val="00B447F1"/>
    <w:rsid w:val="00B45D50"/>
    <w:rsid w:val="00B522E5"/>
    <w:rsid w:val="00B636B2"/>
    <w:rsid w:val="00B677DC"/>
    <w:rsid w:val="00B75361"/>
    <w:rsid w:val="00B826CA"/>
    <w:rsid w:val="00B87A5F"/>
    <w:rsid w:val="00B90DCB"/>
    <w:rsid w:val="00B948D4"/>
    <w:rsid w:val="00BB6CE3"/>
    <w:rsid w:val="00BC078A"/>
    <w:rsid w:val="00BC1972"/>
    <w:rsid w:val="00BD1B01"/>
    <w:rsid w:val="00BD551E"/>
    <w:rsid w:val="00BE717D"/>
    <w:rsid w:val="00BF3E4D"/>
    <w:rsid w:val="00C15A98"/>
    <w:rsid w:val="00C4100D"/>
    <w:rsid w:val="00C44E69"/>
    <w:rsid w:val="00C45B90"/>
    <w:rsid w:val="00C4742D"/>
    <w:rsid w:val="00C56A41"/>
    <w:rsid w:val="00C57B47"/>
    <w:rsid w:val="00C60248"/>
    <w:rsid w:val="00C627B8"/>
    <w:rsid w:val="00C701CF"/>
    <w:rsid w:val="00C7560B"/>
    <w:rsid w:val="00C800AA"/>
    <w:rsid w:val="00C8492C"/>
    <w:rsid w:val="00C87B87"/>
    <w:rsid w:val="00CA07A9"/>
    <w:rsid w:val="00CA17D9"/>
    <w:rsid w:val="00CA31E8"/>
    <w:rsid w:val="00CA7E79"/>
    <w:rsid w:val="00CB2948"/>
    <w:rsid w:val="00CC02DD"/>
    <w:rsid w:val="00CC476D"/>
    <w:rsid w:val="00CD1295"/>
    <w:rsid w:val="00CD745E"/>
    <w:rsid w:val="00CE0EEF"/>
    <w:rsid w:val="00CF028B"/>
    <w:rsid w:val="00CF0DF0"/>
    <w:rsid w:val="00CF38D0"/>
    <w:rsid w:val="00D02127"/>
    <w:rsid w:val="00D323DE"/>
    <w:rsid w:val="00D40001"/>
    <w:rsid w:val="00D401AB"/>
    <w:rsid w:val="00D403D1"/>
    <w:rsid w:val="00D408C4"/>
    <w:rsid w:val="00D426DB"/>
    <w:rsid w:val="00D42A70"/>
    <w:rsid w:val="00D453A2"/>
    <w:rsid w:val="00D57BD5"/>
    <w:rsid w:val="00D611EE"/>
    <w:rsid w:val="00D64022"/>
    <w:rsid w:val="00D666CC"/>
    <w:rsid w:val="00D711F0"/>
    <w:rsid w:val="00D72CFA"/>
    <w:rsid w:val="00D76FC2"/>
    <w:rsid w:val="00D7794F"/>
    <w:rsid w:val="00D826B1"/>
    <w:rsid w:val="00D8477E"/>
    <w:rsid w:val="00D912B4"/>
    <w:rsid w:val="00DA43C7"/>
    <w:rsid w:val="00DB61FB"/>
    <w:rsid w:val="00DC5774"/>
    <w:rsid w:val="00DD0B00"/>
    <w:rsid w:val="00DD5C1D"/>
    <w:rsid w:val="00DE4735"/>
    <w:rsid w:val="00E10EF0"/>
    <w:rsid w:val="00E11DAC"/>
    <w:rsid w:val="00E27693"/>
    <w:rsid w:val="00E27A5E"/>
    <w:rsid w:val="00E40CEA"/>
    <w:rsid w:val="00E4132A"/>
    <w:rsid w:val="00E42B24"/>
    <w:rsid w:val="00E57F30"/>
    <w:rsid w:val="00E67D62"/>
    <w:rsid w:val="00E7273F"/>
    <w:rsid w:val="00E76EEB"/>
    <w:rsid w:val="00E80021"/>
    <w:rsid w:val="00E80C12"/>
    <w:rsid w:val="00E845D4"/>
    <w:rsid w:val="00EA2212"/>
    <w:rsid w:val="00EA5352"/>
    <w:rsid w:val="00EB5B82"/>
    <w:rsid w:val="00ED029C"/>
    <w:rsid w:val="00ED2A55"/>
    <w:rsid w:val="00ED6A5A"/>
    <w:rsid w:val="00EE6A0D"/>
    <w:rsid w:val="00EE72B8"/>
    <w:rsid w:val="00F0351C"/>
    <w:rsid w:val="00F10A8A"/>
    <w:rsid w:val="00F133BB"/>
    <w:rsid w:val="00F362B3"/>
    <w:rsid w:val="00F439E9"/>
    <w:rsid w:val="00F441B5"/>
    <w:rsid w:val="00F457DD"/>
    <w:rsid w:val="00F5451B"/>
    <w:rsid w:val="00F62292"/>
    <w:rsid w:val="00F64870"/>
    <w:rsid w:val="00F77745"/>
    <w:rsid w:val="00F8123B"/>
    <w:rsid w:val="00F90097"/>
    <w:rsid w:val="00F932E3"/>
    <w:rsid w:val="00FA14E8"/>
    <w:rsid w:val="00FA78B3"/>
    <w:rsid w:val="00FD4857"/>
    <w:rsid w:val="00FF1860"/>
    <w:rsid w:val="00FF255F"/>
    <w:rsid w:val="00FF5D42"/>
    <w:rsid w:val="00FF67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EF"/>
    <w:pPr>
      <w:suppressAutoHyphens/>
    </w:pPr>
    <w:rPr>
      <w:rFonts w:ascii="Arial" w:hAnsi="Arial" w:cs="Arial"/>
      <w:lang w:eastAsia="ar-SA"/>
    </w:rPr>
  </w:style>
  <w:style w:type="paragraph" w:styleId="Heading1">
    <w:name w:val="heading 1"/>
    <w:basedOn w:val="Normal"/>
    <w:next w:val="Normal"/>
    <w:qFormat/>
    <w:rsid w:val="007A177D"/>
    <w:pPr>
      <w:keepNext/>
      <w:numPr>
        <w:numId w:val="1"/>
      </w:numPr>
      <w:outlineLvl w:val="0"/>
    </w:pPr>
    <w:rPr>
      <w:rFonts w:ascii="Times New Roman" w:hAnsi="Times New Roman" w:cs="Times New Roman"/>
      <w:b/>
    </w:rPr>
  </w:style>
  <w:style w:type="paragraph" w:styleId="Heading2">
    <w:name w:val="heading 2"/>
    <w:basedOn w:val="Normal"/>
    <w:next w:val="Normal"/>
    <w:qFormat/>
    <w:rsid w:val="007A177D"/>
    <w:pPr>
      <w:keepNext/>
      <w:numPr>
        <w:ilvl w:val="1"/>
        <w:numId w:val="1"/>
      </w:numPr>
      <w:spacing w:before="240" w:after="60"/>
      <w:outlineLvl w:val="1"/>
    </w:pPr>
    <w:rPr>
      <w:rFonts w:ascii="Cambria" w:hAnsi="Cambria" w:cs="Times New Roman"/>
      <w:b/>
      <w:bCs/>
      <w:i/>
      <w:iCs/>
      <w:sz w:val="28"/>
      <w:szCs w:val="28"/>
    </w:rPr>
  </w:style>
  <w:style w:type="paragraph" w:styleId="Heading3">
    <w:name w:val="heading 3"/>
    <w:basedOn w:val="Normal"/>
    <w:next w:val="Normal"/>
    <w:qFormat/>
    <w:rsid w:val="007A177D"/>
    <w:pPr>
      <w:keepNext/>
      <w:numPr>
        <w:ilvl w:val="2"/>
        <w:numId w:val="1"/>
      </w:numPr>
      <w:spacing w:before="240" w:after="60"/>
      <w:outlineLvl w:val="2"/>
    </w:pPr>
    <w:rPr>
      <w:rFonts w:ascii="Cambria" w:hAnsi="Cambria" w:cs="Times New Roman"/>
      <w:b/>
      <w:bCs/>
      <w:sz w:val="26"/>
      <w:szCs w:val="26"/>
    </w:rPr>
  </w:style>
  <w:style w:type="paragraph" w:styleId="Heading4">
    <w:name w:val="heading 4"/>
    <w:basedOn w:val="Normal"/>
    <w:next w:val="Normal"/>
    <w:qFormat/>
    <w:rsid w:val="007A177D"/>
    <w:pPr>
      <w:keepNext/>
      <w:numPr>
        <w:ilvl w:val="3"/>
        <w:numId w:val="1"/>
      </w:numPr>
      <w:spacing w:before="240" w:after="60"/>
      <w:outlineLvl w:val="3"/>
    </w:pPr>
    <w:rPr>
      <w:rFonts w:ascii="Calibri" w:hAnsi="Calibri" w:cs="Times New Roman"/>
      <w:b/>
      <w:bCs/>
      <w:sz w:val="28"/>
      <w:szCs w:val="28"/>
    </w:rPr>
  </w:style>
  <w:style w:type="paragraph" w:styleId="Heading5">
    <w:name w:val="heading 5"/>
    <w:basedOn w:val="Normal"/>
    <w:next w:val="Normal"/>
    <w:qFormat/>
    <w:rsid w:val="007A177D"/>
    <w:pPr>
      <w:numPr>
        <w:ilvl w:val="4"/>
        <w:numId w:val="1"/>
      </w:numPr>
      <w:spacing w:before="240" w:after="60"/>
      <w:outlineLvl w:val="4"/>
    </w:pPr>
    <w:rPr>
      <w:rFonts w:ascii="Calibri" w:hAnsi="Calibri" w:cs="Times New Roman"/>
      <w:b/>
      <w:bCs/>
      <w:i/>
      <w:iCs/>
      <w:sz w:val="26"/>
      <w:szCs w:val="26"/>
    </w:rPr>
  </w:style>
  <w:style w:type="paragraph" w:styleId="Heading6">
    <w:name w:val="heading 6"/>
    <w:basedOn w:val="Normal"/>
    <w:next w:val="Normal"/>
    <w:qFormat/>
    <w:rsid w:val="007A177D"/>
    <w:pPr>
      <w:numPr>
        <w:ilvl w:val="5"/>
        <w:numId w:val="1"/>
      </w:numPr>
      <w:spacing w:before="240" w:after="60"/>
      <w:outlineLvl w:val="5"/>
    </w:pPr>
    <w:rPr>
      <w:rFonts w:ascii="Calibri" w:hAnsi="Calibri" w:cs="Times New Roman"/>
      <w:b/>
      <w:bCs/>
      <w:sz w:val="22"/>
      <w:szCs w:val="22"/>
    </w:rPr>
  </w:style>
  <w:style w:type="paragraph" w:styleId="Heading7">
    <w:name w:val="heading 7"/>
    <w:basedOn w:val="Normal"/>
    <w:next w:val="Normal"/>
    <w:qFormat/>
    <w:rsid w:val="007A177D"/>
    <w:pPr>
      <w:numPr>
        <w:ilvl w:val="6"/>
        <w:numId w:val="1"/>
      </w:numPr>
      <w:spacing w:before="240" w:after="60"/>
      <w:outlineLvl w:val="6"/>
    </w:pPr>
    <w:rPr>
      <w:rFonts w:ascii="Calibri" w:hAnsi="Calibri" w:cs="Times New Roman"/>
      <w:sz w:val="24"/>
      <w:szCs w:val="24"/>
    </w:rPr>
  </w:style>
  <w:style w:type="paragraph" w:styleId="Heading8">
    <w:name w:val="heading 8"/>
    <w:basedOn w:val="Normal"/>
    <w:next w:val="Normal"/>
    <w:qFormat/>
    <w:rsid w:val="007A177D"/>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7A177D"/>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A177D"/>
    <w:rPr>
      <w:rFonts w:ascii="Symbol" w:hAnsi="Symbol"/>
      <w:color w:val="auto"/>
    </w:rPr>
  </w:style>
  <w:style w:type="character" w:customStyle="1" w:styleId="WW8Num2z0">
    <w:name w:val="WW8Num2z0"/>
    <w:rsid w:val="007A177D"/>
    <w:rPr>
      <w:rFonts w:ascii="Symbol" w:hAnsi="Symbol"/>
    </w:rPr>
  </w:style>
  <w:style w:type="character" w:customStyle="1" w:styleId="WW8Num3z0">
    <w:name w:val="WW8Num3z0"/>
    <w:rsid w:val="007A177D"/>
    <w:rPr>
      <w:rFonts w:ascii="Symbol" w:hAnsi="Symbol"/>
    </w:rPr>
  </w:style>
  <w:style w:type="character" w:customStyle="1" w:styleId="WW8Num4z0">
    <w:name w:val="WW8Num4z0"/>
    <w:rsid w:val="007A177D"/>
    <w:rPr>
      <w:rFonts w:ascii="Symbol" w:hAnsi="Symbol"/>
    </w:rPr>
  </w:style>
  <w:style w:type="character" w:customStyle="1" w:styleId="WW8Num5z0">
    <w:name w:val="WW8Num5z0"/>
    <w:rsid w:val="007A177D"/>
    <w:rPr>
      <w:rFonts w:ascii="Symbol" w:hAnsi="Symbol"/>
    </w:rPr>
  </w:style>
  <w:style w:type="character" w:customStyle="1" w:styleId="WW8Num6z0">
    <w:name w:val="WW8Num6z0"/>
    <w:rsid w:val="007A177D"/>
    <w:rPr>
      <w:rFonts w:ascii="Symbol" w:hAnsi="Symbol"/>
    </w:rPr>
  </w:style>
  <w:style w:type="character" w:customStyle="1" w:styleId="WW8Num7z0">
    <w:name w:val="WW8Num7z0"/>
    <w:rsid w:val="007A177D"/>
    <w:rPr>
      <w:rFonts w:ascii="Symbol" w:hAnsi="Symbol"/>
    </w:rPr>
  </w:style>
  <w:style w:type="character" w:customStyle="1" w:styleId="WW8Num8z0">
    <w:name w:val="WW8Num8z0"/>
    <w:rsid w:val="007A177D"/>
    <w:rPr>
      <w:rFonts w:ascii="Symbol" w:hAnsi="Symbol"/>
    </w:rPr>
  </w:style>
  <w:style w:type="character" w:customStyle="1" w:styleId="WW8Num9z0">
    <w:name w:val="WW8Num9z0"/>
    <w:rsid w:val="007A177D"/>
    <w:rPr>
      <w:rFonts w:ascii="Wingdings" w:hAnsi="Wingdings"/>
    </w:rPr>
  </w:style>
  <w:style w:type="character" w:customStyle="1" w:styleId="WW8Num10z0">
    <w:name w:val="WW8Num10z0"/>
    <w:rsid w:val="007A177D"/>
    <w:rPr>
      <w:rFonts w:ascii="Symbol" w:hAnsi="Symbol"/>
    </w:rPr>
  </w:style>
  <w:style w:type="character" w:customStyle="1" w:styleId="WW8Num10z1">
    <w:name w:val="WW8Num10z1"/>
    <w:rsid w:val="007A177D"/>
    <w:rPr>
      <w:rFonts w:ascii="Courier New" w:hAnsi="Courier New" w:cs="Times New Roman"/>
    </w:rPr>
  </w:style>
  <w:style w:type="character" w:customStyle="1" w:styleId="WW8Num10z2">
    <w:name w:val="WW8Num10z2"/>
    <w:rsid w:val="007A177D"/>
    <w:rPr>
      <w:rFonts w:ascii="Wingdings" w:hAnsi="Wingdings"/>
    </w:rPr>
  </w:style>
  <w:style w:type="character" w:customStyle="1" w:styleId="WW8Num11z0">
    <w:name w:val="WW8Num11z0"/>
    <w:rsid w:val="007A177D"/>
    <w:rPr>
      <w:rFonts w:ascii="Symbol" w:hAnsi="Symbol"/>
    </w:rPr>
  </w:style>
  <w:style w:type="character" w:customStyle="1" w:styleId="WW8Num11z1">
    <w:name w:val="WW8Num11z1"/>
    <w:rsid w:val="007A177D"/>
    <w:rPr>
      <w:rFonts w:ascii="Courier New" w:hAnsi="Courier New" w:cs="Courier New"/>
    </w:rPr>
  </w:style>
  <w:style w:type="character" w:customStyle="1" w:styleId="WW8Num11z2">
    <w:name w:val="WW8Num11z2"/>
    <w:rsid w:val="007A177D"/>
    <w:rPr>
      <w:rFonts w:ascii="Wingdings" w:hAnsi="Wingdings"/>
    </w:rPr>
  </w:style>
  <w:style w:type="character" w:customStyle="1" w:styleId="WW8Num12z0">
    <w:name w:val="WW8Num12z0"/>
    <w:rsid w:val="007A177D"/>
    <w:rPr>
      <w:rFonts w:ascii="Wingdings" w:hAnsi="Wingdings"/>
    </w:rPr>
  </w:style>
  <w:style w:type="character" w:customStyle="1" w:styleId="WW8Num12z1">
    <w:name w:val="WW8Num12z1"/>
    <w:rsid w:val="007A177D"/>
    <w:rPr>
      <w:rFonts w:ascii="Courier New" w:hAnsi="Courier New" w:cs="Courier New"/>
    </w:rPr>
  </w:style>
  <w:style w:type="character" w:customStyle="1" w:styleId="WW8Num12z3">
    <w:name w:val="WW8Num12z3"/>
    <w:rsid w:val="007A177D"/>
    <w:rPr>
      <w:rFonts w:ascii="Symbol" w:hAnsi="Symbol"/>
    </w:rPr>
  </w:style>
  <w:style w:type="character" w:customStyle="1" w:styleId="WW8Num13z0">
    <w:name w:val="WW8Num13z0"/>
    <w:rsid w:val="007A177D"/>
    <w:rPr>
      <w:rFonts w:ascii="Franklin Gothic Medium" w:eastAsia="Courier" w:hAnsi="Franklin Gothic Medium" w:cs="Courier New"/>
      <w:b/>
    </w:rPr>
  </w:style>
  <w:style w:type="character" w:customStyle="1" w:styleId="WW8Num13z1">
    <w:name w:val="WW8Num13z1"/>
    <w:rsid w:val="007A177D"/>
    <w:rPr>
      <w:rFonts w:ascii="Courier New" w:hAnsi="Courier New"/>
    </w:rPr>
  </w:style>
  <w:style w:type="character" w:customStyle="1" w:styleId="WW8Num13z2">
    <w:name w:val="WW8Num13z2"/>
    <w:rsid w:val="007A177D"/>
    <w:rPr>
      <w:rFonts w:ascii="Wingdings" w:hAnsi="Wingdings"/>
    </w:rPr>
  </w:style>
  <w:style w:type="character" w:customStyle="1" w:styleId="WW8Num13z3">
    <w:name w:val="WW8Num13z3"/>
    <w:rsid w:val="007A177D"/>
    <w:rPr>
      <w:rFonts w:ascii="Symbol" w:hAnsi="Symbol"/>
    </w:rPr>
  </w:style>
  <w:style w:type="character" w:customStyle="1" w:styleId="WW8Num14z0">
    <w:name w:val="WW8Num14z0"/>
    <w:rsid w:val="007A177D"/>
    <w:rPr>
      <w:rFonts w:ascii="Symbol" w:hAnsi="Symbol"/>
    </w:rPr>
  </w:style>
  <w:style w:type="character" w:customStyle="1" w:styleId="WW8Num15z0">
    <w:name w:val="WW8Num15z0"/>
    <w:rsid w:val="007A177D"/>
    <w:rPr>
      <w:rFonts w:ascii="Wingdings" w:hAnsi="Wingdings"/>
    </w:rPr>
  </w:style>
  <w:style w:type="character" w:customStyle="1" w:styleId="WW8Num15z1">
    <w:name w:val="WW8Num15z1"/>
    <w:rsid w:val="007A177D"/>
    <w:rPr>
      <w:rFonts w:ascii="Courier New" w:hAnsi="Courier New" w:cs="Courier New"/>
    </w:rPr>
  </w:style>
  <w:style w:type="character" w:customStyle="1" w:styleId="WW8Num15z3">
    <w:name w:val="WW8Num15z3"/>
    <w:rsid w:val="007A177D"/>
    <w:rPr>
      <w:rFonts w:ascii="Symbol" w:hAnsi="Symbol"/>
    </w:rPr>
  </w:style>
  <w:style w:type="character" w:customStyle="1" w:styleId="WW8Num16z0">
    <w:name w:val="WW8Num16z0"/>
    <w:rsid w:val="007A177D"/>
    <w:rPr>
      <w:rFonts w:ascii="Wingdings" w:hAnsi="Wingdings"/>
    </w:rPr>
  </w:style>
  <w:style w:type="character" w:customStyle="1" w:styleId="WW8Num16z1">
    <w:name w:val="WW8Num16z1"/>
    <w:rsid w:val="007A177D"/>
    <w:rPr>
      <w:rFonts w:ascii="Courier New" w:hAnsi="Courier New" w:cs="Courier New"/>
    </w:rPr>
  </w:style>
  <w:style w:type="character" w:customStyle="1" w:styleId="WW8Num16z3">
    <w:name w:val="WW8Num16z3"/>
    <w:rsid w:val="007A177D"/>
    <w:rPr>
      <w:rFonts w:ascii="Symbol" w:hAnsi="Symbol"/>
    </w:rPr>
  </w:style>
  <w:style w:type="character" w:customStyle="1" w:styleId="WW8Num17z0">
    <w:name w:val="WW8Num17z0"/>
    <w:rsid w:val="007A177D"/>
    <w:rPr>
      <w:rFonts w:ascii="Wingdings" w:hAnsi="Wingdings"/>
    </w:rPr>
  </w:style>
  <w:style w:type="character" w:customStyle="1" w:styleId="WW8Num17z1">
    <w:name w:val="WW8Num17z1"/>
    <w:rsid w:val="007A177D"/>
    <w:rPr>
      <w:rFonts w:ascii="Courier New" w:hAnsi="Courier New" w:cs="Courier New"/>
    </w:rPr>
  </w:style>
  <w:style w:type="character" w:customStyle="1" w:styleId="WW8Num17z3">
    <w:name w:val="WW8Num17z3"/>
    <w:rsid w:val="007A177D"/>
    <w:rPr>
      <w:rFonts w:ascii="Symbol" w:hAnsi="Symbol"/>
    </w:rPr>
  </w:style>
  <w:style w:type="character" w:customStyle="1" w:styleId="WW8Num18z0">
    <w:name w:val="WW8Num18z0"/>
    <w:rsid w:val="007A177D"/>
    <w:rPr>
      <w:rFonts w:ascii="Wingdings" w:hAnsi="Wingdings"/>
      <w:b w:val="0"/>
      <w:i w:val="0"/>
      <w:color w:val="C0C0C0"/>
      <w:w w:val="100"/>
      <w:position w:val="-1"/>
      <w:sz w:val="26"/>
    </w:rPr>
  </w:style>
  <w:style w:type="character" w:customStyle="1" w:styleId="WW8Num18z1">
    <w:name w:val="WW8Num18z1"/>
    <w:rsid w:val="007A177D"/>
    <w:rPr>
      <w:rFonts w:ascii="Courier New" w:hAnsi="Courier New"/>
    </w:rPr>
  </w:style>
  <w:style w:type="character" w:customStyle="1" w:styleId="WW8Num18z2">
    <w:name w:val="WW8Num18z2"/>
    <w:rsid w:val="007A177D"/>
    <w:rPr>
      <w:rFonts w:ascii="Wingdings" w:hAnsi="Wingdings"/>
    </w:rPr>
  </w:style>
  <w:style w:type="character" w:customStyle="1" w:styleId="WW8Num18z3">
    <w:name w:val="WW8Num18z3"/>
    <w:rsid w:val="007A177D"/>
    <w:rPr>
      <w:rFonts w:ascii="Symbol" w:hAnsi="Symbol"/>
    </w:rPr>
  </w:style>
  <w:style w:type="character" w:customStyle="1" w:styleId="WW8Num19z0">
    <w:name w:val="WW8Num19z0"/>
    <w:rsid w:val="007A177D"/>
    <w:rPr>
      <w:rFonts w:ascii="Wingdings" w:hAnsi="Wingdings"/>
    </w:rPr>
  </w:style>
  <w:style w:type="character" w:customStyle="1" w:styleId="WW8Num19z1">
    <w:name w:val="WW8Num19z1"/>
    <w:rsid w:val="007A177D"/>
    <w:rPr>
      <w:rFonts w:ascii="Courier New" w:hAnsi="Courier New" w:cs="Courier New"/>
    </w:rPr>
  </w:style>
  <w:style w:type="character" w:customStyle="1" w:styleId="WW8Num19z3">
    <w:name w:val="WW8Num19z3"/>
    <w:rsid w:val="007A177D"/>
    <w:rPr>
      <w:rFonts w:ascii="Symbol" w:hAnsi="Symbol"/>
    </w:rPr>
  </w:style>
  <w:style w:type="character" w:customStyle="1" w:styleId="WW8Num20z0">
    <w:name w:val="WW8Num20z0"/>
    <w:rsid w:val="007A177D"/>
    <w:rPr>
      <w:rFonts w:ascii="Symbol" w:hAnsi="Symbol"/>
    </w:rPr>
  </w:style>
  <w:style w:type="character" w:customStyle="1" w:styleId="WW8Num20z1">
    <w:name w:val="WW8Num20z1"/>
    <w:rsid w:val="007A177D"/>
    <w:rPr>
      <w:rFonts w:ascii="Courier New" w:hAnsi="Courier New" w:cs="Courier New"/>
    </w:rPr>
  </w:style>
  <w:style w:type="character" w:customStyle="1" w:styleId="WW8Num20z2">
    <w:name w:val="WW8Num20z2"/>
    <w:rsid w:val="007A177D"/>
    <w:rPr>
      <w:rFonts w:ascii="Wingdings" w:hAnsi="Wingdings"/>
    </w:rPr>
  </w:style>
  <w:style w:type="character" w:customStyle="1" w:styleId="WW8Num21z0">
    <w:name w:val="WW8Num21z0"/>
    <w:rsid w:val="007A177D"/>
    <w:rPr>
      <w:rFonts w:ascii="Wingdings" w:hAnsi="Wingdings"/>
      <w:color w:val="auto"/>
      <w:sz w:val="20"/>
    </w:rPr>
  </w:style>
  <w:style w:type="character" w:customStyle="1" w:styleId="WW8Num22z0">
    <w:name w:val="WW8Num22z0"/>
    <w:rsid w:val="007A177D"/>
    <w:rPr>
      <w:rFonts w:ascii="Symbol" w:hAnsi="Symbol"/>
      <w:color w:val="auto"/>
    </w:rPr>
  </w:style>
  <w:style w:type="character" w:customStyle="1" w:styleId="WW8Num22z1">
    <w:name w:val="WW8Num22z1"/>
    <w:rsid w:val="007A177D"/>
    <w:rPr>
      <w:rFonts w:ascii="Courier New" w:hAnsi="Courier New" w:cs="Courier New"/>
    </w:rPr>
  </w:style>
  <w:style w:type="character" w:customStyle="1" w:styleId="WW8Num22z2">
    <w:name w:val="WW8Num22z2"/>
    <w:rsid w:val="007A177D"/>
    <w:rPr>
      <w:rFonts w:ascii="Wingdings" w:hAnsi="Wingdings"/>
    </w:rPr>
  </w:style>
  <w:style w:type="character" w:customStyle="1" w:styleId="WW8Num22z3">
    <w:name w:val="WW8Num22z3"/>
    <w:rsid w:val="007A177D"/>
    <w:rPr>
      <w:rFonts w:ascii="Symbol" w:hAnsi="Symbol"/>
    </w:rPr>
  </w:style>
  <w:style w:type="character" w:customStyle="1" w:styleId="WW8Num23z0">
    <w:name w:val="WW8Num23z0"/>
    <w:rsid w:val="007A177D"/>
    <w:rPr>
      <w:rFonts w:ascii="Wingdings" w:hAnsi="Wingdings"/>
    </w:rPr>
  </w:style>
  <w:style w:type="character" w:customStyle="1" w:styleId="WW8Num23z1">
    <w:name w:val="WW8Num23z1"/>
    <w:rsid w:val="007A177D"/>
    <w:rPr>
      <w:rFonts w:ascii="Courier New" w:hAnsi="Courier New" w:cs="Courier New"/>
    </w:rPr>
  </w:style>
  <w:style w:type="character" w:customStyle="1" w:styleId="WW8Num23z3">
    <w:name w:val="WW8Num23z3"/>
    <w:rsid w:val="007A177D"/>
    <w:rPr>
      <w:rFonts w:ascii="Symbol" w:hAnsi="Symbol"/>
    </w:rPr>
  </w:style>
  <w:style w:type="character" w:customStyle="1" w:styleId="WW8Num24z0">
    <w:name w:val="WW8Num24z0"/>
    <w:rsid w:val="007A177D"/>
    <w:rPr>
      <w:rFonts w:ascii="Wingdings 2" w:hAnsi="Wingdings 2"/>
    </w:rPr>
  </w:style>
  <w:style w:type="character" w:customStyle="1" w:styleId="WW8Num24z1">
    <w:name w:val="WW8Num24z1"/>
    <w:rsid w:val="007A177D"/>
    <w:rPr>
      <w:rFonts w:ascii="Courier New" w:hAnsi="Courier New" w:cs="Courier New"/>
    </w:rPr>
  </w:style>
  <w:style w:type="character" w:customStyle="1" w:styleId="WW8Num24z2">
    <w:name w:val="WW8Num24z2"/>
    <w:rsid w:val="007A177D"/>
    <w:rPr>
      <w:rFonts w:ascii="Wingdings" w:hAnsi="Wingdings"/>
    </w:rPr>
  </w:style>
  <w:style w:type="character" w:customStyle="1" w:styleId="WW8Num24z3">
    <w:name w:val="WW8Num24z3"/>
    <w:rsid w:val="007A177D"/>
    <w:rPr>
      <w:rFonts w:ascii="Symbol" w:hAnsi="Symbol"/>
    </w:rPr>
  </w:style>
  <w:style w:type="character" w:customStyle="1" w:styleId="WW8Num25z0">
    <w:name w:val="WW8Num25z0"/>
    <w:rsid w:val="007A177D"/>
    <w:rPr>
      <w:rFonts w:ascii="Wingdings" w:hAnsi="Wingdings"/>
    </w:rPr>
  </w:style>
  <w:style w:type="character" w:customStyle="1" w:styleId="WW8Num25z1">
    <w:name w:val="WW8Num25z1"/>
    <w:rsid w:val="007A177D"/>
    <w:rPr>
      <w:rFonts w:ascii="Courier New" w:hAnsi="Courier New" w:cs="Courier New"/>
    </w:rPr>
  </w:style>
  <w:style w:type="character" w:customStyle="1" w:styleId="WW8Num25z3">
    <w:name w:val="WW8Num25z3"/>
    <w:rsid w:val="007A177D"/>
    <w:rPr>
      <w:rFonts w:ascii="Symbol" w:hAnsi="Symbol"/>
    </w:rPr>
  </w:style>
  <w:style w:type="character" w:customStyle="1" w:styleId="WW8Num26z0">
    <w:name w:val="WW8Num26z0"/>
    <w:rsid w:val="007A177D"/>
    <w:rPr>
      <w:rFonts w:ascii="Symbol" w:hAnsi="Symbol"/>
    </w:rPr>
  </w:style>
  <w:style w:type="character" w:customStyle="1" w:styleId="WW8Num26z1">
    <w:name w:val="WW8Num26z1"/>
    <w:rsid w:val="007A177D"/>
    <w:rPr>
      <w:rFonts w:ascii="Courier New" w:hAnsi="Courier New" w:cs="Courier New"/>
    </w:rPr>
  </w:style>
  <w:style w:type="character" w:customStyle="1" w:styleId="WW8Num26z2">
    <w:name w:val="WW8Num26z2"/>
    <w:rsid w:val="007A177D"/>
    <w:rPr>
      <w:rFonts w:ascii="Wingdings" w:hAnsi="Wingdings"/>
    </w:rPr>
  </w:style>
  <w:style w:type="character" w:customStyle="1" w:styleId="WW8Num27z0">
    <w:name w:val="WW8Num27z0"/>
    <w:rsid w:val="007A177D"/>
    <w:rPr>
      <w:rFonts w:ascii="Symbol" w:hAnsi="Symbol"/>
    </w:rPr>
  </w:style>
  <w:style w:type="character" w:customStyle="1" w:styleId="WW8Num28z0">
    <w:name w:val="WW8Num28z0"/>
    <w:rsid w:val="007A177D"/>
    <w:rPr>
      <w:rFonts w:ascii="Symbol" w:hAnsi="Symbol"/>
    </w:rPr>
  </w:style>
  <w:style w:type="character" w:customStyle="1" w:styleId="WW8Num28z1">
    <w:name w:val="WW8Num28z1"/>
    <w:rsid w:val="007A177D"/>
    <w:rPr>
      <w:rFonts w:ascii="Courier New" w:hAnsi="Courier New" w:cs="Courier New"/>
    </w:rPr>
  </w:style>
  <w:style w:type="character" w:customStyle="1" w:styleId="WW8Num28z2">
    <w:name w:val="WW8Num28z2"/>
    <w:rsid w:val="007A177D"/>
    <w:rPr>
      <w:rFonts w:ascii="Wingdings" w:hAnsi="Wingdings"/>
    </w:rPr>
  </w:style>
  <w:style w:type="character" w:customStyle="1" w:styleId="WW8Num29z0">
    <w:name w:val="WW8Num29z0"/>
    <w:rsid w:val="007A177D"/>
    <w:rPr>
      <w:rFonts w:ascii="Calibri" w:hAnsi="Calibri" w:cs="Calibri"/>
    </w:rPr>
  </w:style>
  <w:style w:type="character" w:customStyle="1" w:styleId="WW8Num30z0">
    <w:name w:val="WW8Num30z0"/>
    <w:rsid w:val="007A177D"/>
    <w:rPr>
      <w:rFonts w:ascii="Symbol" w:hAnsi="Symbol"/>
      <w:color w:val="000000"/>
      <w:sz w:val="20"/>
    </w:rPr>
  </w:style>
  <w:style w:type="character" w:customStyle="1" w:styleId="WW8Num31z0">
    <w:name w:val="WW8Num31z0"/>
    <w:rsid w:val="007A177D"/>
    <w:rPr>
      <w:rFonts w:ascii="Wingdings" w:hAnsi="Wingdings"/>
    </w:rPr>
  </w:style>
  <w:style w:type="character" w:customStyle="1" w:styleId="WW8Num32z0">
    <w:name w:val="WW8Num32z0"/>
    <w:rsid w:val="007A177D"/>
    <w:rPr>
      <w:rFonts w:ascii="Wingdings" w:hAnsi="Wingdings"/>
    </w:rPr>
  </w:style>
  <w:style w:type="character" w:customStyle="1" w:styleId="WW8Num32z1">
    <w:name w:val="WW8Num32z1"/>
    <w:rsid w:val="007A177D"/>
    <w:rPr>
      <w:rFonts w:ascii="Symbol" w:hAnsi="Symbol"/>
      <w:b w:val="0"/>
      <w:color w:val="auto"/>
    </w:rPr>
  </w:style>
  <w:style w:type="character" w:customStyle="1" w:styleId="WW8Num32z3">
    <w:name w:val="WW8Num32z3"/>
    <w:rsid w:val="007A177D"/>
    <w:rPr>
      <w:rFonts w:ascii="Symbol" w:hAnsi="Symbol"/>
    </w:rPr>
  </w:style>
  <w:style w:type="character" w:customStyle="1" w:styleId="WW8Num32z4">
    <w:name w:val="WW8Num32z4"/>
    <w:rsid w:val="007A177D"/>
    <w:rPr>
      <w:rFonts w:ascii="Courier New" w:hAnsi="Courier New" w:cs="Courier New"/>
    </w:rPr>
  </w:style>
  <w:style w:type="character" w:customStyle="1" w:styleId="WW8Num33z0">
    <w:name w:val="WW8Num33z0"/>
    <w:rsid w:val="007A177D"/>
    <w:rPr>
      <w:rFonts w:ascii="Symbol" w:hAnsi="Symbol"/>
      <w:sz w:val="12"/>
      <w:szCs w:val="12"/>
    </w:rPr>
  </w:style>
  <w:style w:type="character" w:customStyle="1" w:styleId="WW8Num33z1">
    <w:name w:val="WW8Num33z1"/>
    <w:rsid w:val="007A177D"/>
    <w:rPr>
      <w:rFonts w:ascii="Courier New" w:hAnsi="Courier New" w:cs="Courier New"/>
    </w:rPr>
  </w:style>
  <w:style w:type="character" w:customStyle="1" w:styleId="WW8Num33z2">
    <w:name w:val="WW8Num33z2"/>
    <w:rsid w:val="007A177D"/>
    <w:rPr>
      <w:rFonts w:ascii="Wingdings" w:hAnsi="Wingdings"/>
    </w:rPr>
  </w:style>
  <w:style w:type="character" w:customStyle="1" w:styleId="WW8Num33z3">
    <w:name w:val="WW8Num33z3"/>
    <w:rsid w:val="007A177D"/>
    <w:rPr>
      <w:rFonts w:ascii="Symbol" w:hAnsi="Symbol"/>
    </w:rPr>
  </w:style>
  <w:style w:type="character" w:customStyle="1" w:styleId="WW8Num34z0">
    <w:name w:val="WW8Num34z0"/>
    <w:rsid w:val="007A177D"/>
    <w:rPr>
      <w:rFonts w:ascii="Symbol" w:hAnsi="Symbol"/>
      <w:color w:val="auto"/>
    </w:rPr>
  </w:style>
  <w:style w:type="character" w:customStyle="1" w:styleId="WW8Num35z0">
    <w:name w:val="WW8Num35z0"/>
    <w:rsid w:val="007A177D"/>
    <w:rPr>
      <w:rFonts w:ascii="Symbol" w:hAnsi="Symbol"/>
    </w:rPr>
  </w:style>
  <w:style w:type="character" w:customStyle="1" w:styleId="WW8Num35z1">
    <w:name w:val="WW8Num35z1"/>
    <w:rsid w:val="007A177D"/>
    <w:rPr>
      <w:rFonts w:ascii="Courier New" w:hAnsi="Courier New" w:cs="Courier New"/>
    </w:rPr>
  </w:style>
  <w:style w:type="character" w:customStyle="1" w:styleId="WW8Num35z2">
    <w:name w:val="WW8Num35z2"/>
    <w:rsid w:val="007A177D"/>
    <w:rPr>
      <w:rFonts w:ascii="Wingdings" w:hAnsi="Wingdings"/>
    </w:rPr>
  </w:style>
  <w:style w:type="character" w:customStyle="1" w:styleId="WW8Num36z1">
    <w:name w:val="WW8Num36z1"/>
    <w:rsid w:val="007A177D"/>
    <w:rPr>
      <w:rFonts w:ascii="Wingdings" w:hAnsi="Wingdings"/>
    </w:rPr>
  </w:style>
  <w:style w:type="character" w:customStyle="1" w:styleId="WW8Num37z0">
    <w:name w:val="WW8Num37z0"/>
    <w:rsid w:val="007A177D"/>
    <w:rPr>
      <w:rFonts w:ascii="Symbol" w:hAnsi="Symbol"/>
    </w:rPr>
  </w:style>
  <w:style w:type="character" w:customStyle="1" w:styleId="WW8Num37z1">
    <w:name w:val="WW8Num37z1"/>
    <w:rsid w:val="007A177D"/>
    <w:rPr>
      <w:rFonts w:ascii="Symbol" w:hAnsi="Symbol"/>
      <w:color w:val="auto"/>
    </w:rPr>
  </w:style>
  <w:style w:type="character" w:customStyle="1" w:styleId="WW8Num37z2">
    <w:name w:val="WW8Num37z2"/>
    <w:rsid w:val="007A177D"/>
    <w:rPr>
      <w:rFonts w:ascii="Wingdings" w:hAnsi="Wingdings"/>
    </w:rPr>
  </w:style>
  <w:style w:type="character" w:customStyle="1" w:styleId="WW8Num38z0">
    <w:name w:val="WW8Num38z0"/>
    <w:rsid w:val="007A177D"/>
    <w:rPr>
      <w:rFonts w:ascii="Symbol" w:hAnsi="Symbol"/>
      <w:color w:val="auto"/>
    </w:rPr>
  </w:style>
  <w:style w:type="character" w:customStyle="1" w:styleId="WW8Num38z1">
    <w:name w:val="WW8Num38z1"/>
    <w:rsid w:val="007A177D"/>
    <w:rPr>
      <w:rFonts w:ascii="Courier New" w:hAnsi="Courier New" w:cs="Courier New"/>
    </w:rPr>
  </w:style>
  <w:style w:type="character" w:customStyle="1" w:styleId="WW8Num38z2">
    <w:name w:val="WW8Num38z2"/>
    <w:rsid w:val="007A177D"/>
    <w:rPr>
      <w:rFonts w:ascii="Wingdings" w:hAnsi="Wingdings"/>
    </w:rPr>
  </w:style>
  <w:style w:type="character" w:customStyle="1" w:styleId="WW8Num38z3">
    <w:name w:val="WW8Num38z3"/>
    <w:rsid w:val="007A177D"/>
    <w:rPr>
      <w:rFonts w:ascii="Symbol" w:hAnsi="Symbol"/>
    </w:rPr>
  </w:style>
  <w:style w:type="character" w:customStyle="1" w:styleId="WW8Num39z0">
    <w:name w:val="WW8Num39z0"/>
    <w:rsid w:val="007A177D"/>
    <w:rPr>
      <w:rFonts w:ascii="Symbol" w:hAnsi="Symbol"/>
      <w:b w:val="0"/>
      <w:i w:val="0"/>
      <w:color w:val="auto"/>
      <w:w w:val="100"/>
      <w:position w:val="-1"/>
      <w:sz w:val="26"/>
    </w:rPr>
  </w:style>
  <w:style w:type="character" w:customStyle="1" w:styleId="WW8Num39z1">
    <w:name w:val="WW8Num39z1"/>
    <w:rsid w:val="007A177D"/>
    <w:rPr>
      <w:rFonts w:ascii="Courier New" w:hAnsi="Courier New"/>
    </w:rPr>
  </w:style>
  <w:style w:type="character" w:customStyle="1" w:styleId="WW8Num39z2">
    <w:name w:val="WW8Num39z2"/>
    <w:rsid w:val="007A177D"/>
    <w:rPr>
      <w:rFonts w:ascii="Wingdings" w:hAnsi="Wingdings"/>
    </w:rPr>
  </w:style>
  <w:style w:type="character" w:customStyle="1" w:styleId="WW8Num39z3">
    <w:name w:val="WW8Num39z3"/>
    <w:rsid w:val="007A177D"/>
    <w:rPr>
      <w:rFonts w:ascii="Symbol" w:hAnsi="Symbol"/>
    </w:rPr>
  </w:style>
  <w:style w:type="character" w:customStyle="1" w:styleId="WW8Num40z0">
    <w:name w:val="WW8Num40z0"/>
    <w:rsid w:val="007A177D"/>
    <w:rPr>
      <w:rFonts w:ascii="Symbol" w:hAnsi="Symbol"/>
      <w:sz w:val="12"/>
      <w:szCs w:val="12"/>
    </w:rPr>
  </w:style>
  <w:style w:type="character" w:customStyle="1" w:styleId="WW8Num41z0">
    <w:name w:val="WW8Num41z0"/>
    <w:rsid w:val="007A177D"/>
    <w:rPr>
      <w:rFonts w:ascii="Symbol" w:hAnsi="Symbol"/>
    </w:rPr>
  </w:style>
  <w:style w:type="character" w:customStyle="1" w:styleId="WW8Num42z0">
    <w:name w:val="WW8Num42z0"/>
    <w:rsid w:val="007A177D"/>
    <w:rPr>
      <w:rFonts w:ascii="Wingdings" w:hAnsi="Wingdings"/>
      <w:color w:val="000000"/>
    </w:rPr>
  </w:style>
  <w:style w:type="character" w:customStyle="1" w:styleId="WW8Num42z1">
    <w:name w:val="WW8Num42z1"/>
    <w:rsid w:val="007A177D"/>
    <w:rPr>
      <w:rFonts w:ascii="Courier New" w:hAnsi="Courier New" w:cs="Courier New"/>
    </w:rPr>
  </w:style>
  <w:style w:type="character" w:customStyle="1" w:styleId="WW8Num42z2">
    <w:name w:val="WW8Num42z2"/>
    <w:rsid w:val="007A177D"/>
    <w:rPr>
      <w:rFonts w:ascii="Wingdings" w:hAnsi="Wingdings"/>
    </w:rPr>
  </w:style>
  <w:style w:type="character" w:customStyle="1" w:styleId="WW8Num42z3">
    <w:name w:val="WW8Num42z3"/>
    <w:rsid w:val="007A177D"/>
    <w:rPr>
      <w:rFonts w:ascii="Symbol" w:hAnsi="Symbol"/>
    </w:rPr>
  </w:style>
  <w:style w:type="character" w:customStyle="1" w:styleId="WW8Num43z0">
    <w:name w:val="WW8Num43z0"/>
    <w:rsid w:val="007A177D"/>
    <w:rPr>
      <w:rFonts w:ascii="Symbol" w:hAnsi="Symbol"/>
    </w:rPr>
  </w:style>
  <w:style w:type="character" w:customStyle="1" w:styleId="WW8Num43z1">
    <w:name w:val="WW8Num43z1"/>
    <w:rsid w:val="007A177D"/>
    <w:rPr>
      <w:rFonts w:ascii="Courier New" w:hAnsi="Courier New" w:cs="Courier New"/>
    </w:rPr>
  </w:style>
  <w:style w:type="character" w:customStyle="1" w:styleId="WW8Num43z2">
    <w:name w:val="WW8Num43z2"/>
    <w:rsid w:val="007A177D"/>
    <w:rPr>
      <w:rFonts w:ascii="Wingdings" w:hAnsi="Wingdings"/>
    </w:rPr>
  </w:style>
  <w:style w:type="character" w:customStyle="1" w:styleId="WW8Num44z0">
    <w:name w:val="WW8Num44z0"/>
    <w:rsid w:val="007A177D"/>
    <w:rPr>
      <w:rFonts w:ascii="Wingdings" w:hAnsi="Wingdings"/>
    </w:rPr>
  </w:style>
  <w:style w:type="character" w:customStyle="1" w:styleId="WW8Num45z0">
    <w:name w:val="WW8Num45z0"/>
    <w:rsid w:val="007A177D"/>
    <w:rPr>
      <w:rFonts w:ascii="Wingdings" w:hAnsi="Wingdings"/>
    </w:rPr>
  </w:style>
  <w:style w:type="character" w:customStyle="1" w:styleId="WW8Num45z1">
    <w:name w:val="WW8Num45z1"/>
    <w:rsid w:val="007A177D"/>
    <w:rPr>
      <w:rFonts w:ascii="Symbol" w:hAnsi="Symbol"/>
    </w:rPr>
  </w:style>
  <w:style w:type="character" w:customStyle="1" w:styleId="WW8Num45z4">
    <w:name w:val="WW8Num45z4"/>
    <w:rsid w:val="007A177D"/>
    <w:rPr>
      <w:rFonts w:ascii="Courier New" w:hAnsi="Courier New"/>
    </w:rPr>
  </w:style>
  <w:style w:type="character" w:customStyle="1" w:styleId="WW8Num46z0">
    <w:name w:val="WW8Num46z0"/>
    <w:rsid w:val="007A177D"/>
    <w:rPr>
      <w:rFonts w:ascii="Symbol" w:hAnsi="Symbol"/>
    </w:rPr>
  </w:style>
  <w:style w:type="character" w:customStyle="1" w:styleId="WW8Num46z1">
    <w:name w:val="WW8Num46z1"/>
    <w:rsid w:val="007A177D"/>
    <w:rPr>
      <w:rFonts w:ascii="Courier New" w:hAnsi="Courier New" w:cs="Courier New"/>
    </w:rPr>
  </w:style>
  <w:style w:type="character" w:customStyle="1" w:styleId="WW8Num46z2">
    <w:name w:val="WW8Num46z2"/>
    <w:rsid w:val="007A177D"/>
    <w:rPr>
      <w:rFonts w:ascii="Wingdings" w:hAnsi="Wingdings"/>
    </w:rPr>
  </w:style>
  <w:style w:type="character" w:customStyle="1" w:styleId="WW8Num47z0">
    <w:name w:val="WW8Num47z0"/>
    <w:rsid w:val="007A177D"/>
    <w:rPr>
      <w:rFonts w:ascii="Wingdings" w:hAnsi="Wingdings"/>
    </w:rPr>
  </w:style>
  <w:style w:type="character" w:customStyle="1" w:styleId="WW8Num48z0">
    <w:name w:val="WW8Num48z0"/>
    <w:rsid w:val="007A177D"/>
    <w:rPr>
      <w:rFonts w:ascii="Symbol" w:hAnsi="Symbol"/>
      <w:color w:val="auto"/>
      <w:sz w:val="20"/>
    </w:rPr>
  </w:style>
  <w:style w:type="character" w:styleId="Hyperlink">
    <w:name w:val="Hyperlink"/>
    <w:rsid w:val="007A177D"/>
    <w:rPr>
      <w:color w:val="0000FF"/>
      <w:u w:val="single"/>
    </w:rPr>
  </w:style>
  <w:style w:type="character" w:styleId="Strong">
    <w:name w:val="Strong"/>
    <w:uiPriority w:val="22"/>
    <w:qFormat/>
    <w:rsid w:val="007A177D"/>
    <w:rPr>
      <w:b/>
      <w:bCs/>
    </w:rPr>
  </w:style>
  <w:style w:type="character" w:customStyle="1" w:styleId="EvenCharChar">
    <w:name w:val="Even Char Char"/>
    <w:rsid w:val="007A177D"/>
    <w:rPr>
      <w:rFonts w:ascii="Palatino Linotype" w:hAnsi="Palatino Linotype"/>
      <w:sz w:val="24"/>
      <w:szCs w:val="24"/>
    </w:rPr>
  </w:style>
  <w:style w:type="character" w:customStyle="1" w:styleId="ResumeListChar">
    <w:name w:val="Resume List Char"/>
    <w:rsid w:val="007A177D"/>
    <w:rPr>
      <w:lang w:val="en-US" w:eastAsia="ar-SA" w:bidi="ar-SA"/>
    </w:rPr>
  </w:style>
  <w:style w:type="character" w:customStyle="1" w:styleId="ResumeBodyCharChar">
    <w:name w:val="Resume Body Char Char"/>
    <w:rsid w:val="007A177D"/>
    <w:rPr>
      <w:szCs w:val="24"/>
    </w:rPr>
  </w:style>
  <w:style w:type="character" w:customStyle="1" w:styleId="CharChar14">
    <w:name w:val="Char Char14"/>
    <w:rsid w:val="007A177D"/>
    <w:rPr>
      <w:rFonts w:cs="Traditional Arabic"/>
      <w:lang w:val="en-GB"/>
    </w:rPr>
  </w:style>
  <w:style w:type="character" w:customStyle="1" w:styleId="CharChar13">
    <w:name w:val="Char Char13"/>
    <w:rsid w:val="007A177D"/>
    <w:rPr>
      <w:rFonts w:ascii="Courier New" w:eastAsia="Courier New" w:hAnsi="Courier New"/>
    </w:rPr>
  </w:style>
  <w:style w:type="character" w:customStyle="1" w:styleId="CharChar12">
    <w:name w:val="Char Char12"/>
    <w:rsid w:val="007A177D"/>
    <w:rPr>
      <w:rFonts w:ascii="Arial" w:hAnsi="Arial" w:cs="Arial"/>
    </w:rPr>
  </w:style>
  <w:style w:type="character" w:customStyle="1" w:styleId="CharChar23">
    <w:name w:val="Char Char23"/>
    <w:rsid w:val="007A177D"/>
    <w:rPr>
      <w:b/>
    </w:rPr>
  </w:style>
  <w:style w:type="character" w:customStyle="1" w:styleId="CharChar21">
    <w:name w:val="Char Char21"/>
    <w:rsid w:val="007A177D"/>
    <w:rPr>
      <w:rFonts w:ascii="Cambria" w:eastAsia="Times New Roman" w:hAnsi="Cambria" w:cs="Times New Roman"/>
      <w:b/>
      <w:bCs/>
      <w:sz w:val="26"/>
      <w:szCs w:val="26"/>
    </w:rPr>
  </w:style>
  <w:style w:type="character" w:customStyle="1" w:styleId="CharChar11">
    <w:name w:val="Char Char11"/>
    <w:rsid w:val="007A177D"/>
    <w:rPr>
      <w:rFonts w:ascii="Arial" w:hAnsi="Arial" w:cs="Arial"/>
    </w:rPr>
  </w:style>
  <w:style w:type="character" w:customStyle="1" w:styleId="CharChar22">
    <w:name w:val="Char Char22"/>
    <w:rsid w:val="007A177D"/>
    <w:rPr>
      <w:rFonts w:ascii="Cambria" w:eastAsia="Times New Roman" w:hAnsi="Cambria" w:cs="Times New Roman"/>
      <w:b/>
      <w:bCs/>
      <w:i/>
      <w:iCs/>
      <w:sz w:val="28"/>
      <w:szCs w:val="28"/>
    </w:rPr>
  </w:style>
  <w:style w:type="character" w:customStyle="1" w:styleId="CharChar10">
    <w:name w:val="Char Char10"/>
    <w:rsid w:val="007A177D"/>
    <w:rPr>
      <w:rFonts w:ascii="Arial" w:hAnsi="Arial" w:cs="Arial"/>
    </w:rPr>
  </w:style>
  <w:style w:type="character" w:customStyle="1" w:styleId="yshortcuts">
    <w:name w:val="yshortcuts"/>
    <w:basedOn w:val="DefaultParagraphFont"/>
    <w:rsid w:val="007A177D"/>
  </w:style>
  <w:style w:type="character" w:customStyle="1" w:styleId="CharChar19">
    <w:name w:val="Char Char19"/>
    <w:rsid w:val="007A177D"/>
    <w:rPr>
      <w:rFonts w:ascii="Calibri" w:eastAsia="Times New Roman" w:hAnsi="Calibri" w:cs="Times New Roman"/>
      <w:b/>
      <w:bCs/>
      <w:i/>
      <w:iCs/>
      <w:sz w:val="26"/>
      <w:szCs w:val="26"/>
    </w:rPr>
  </w:style>
  <w:style w:type="character" w:customStyle="1" w:styleId="CharChar18">
    <w:name w:val="Char Char18"/>
    <w:rsid w:val="007A177D"/>
    <w:rPr>
      <w:rFonts w:ascii="Calibri" w:eastAsia="Times New Roman" w:hAnsi="Calibri" w:cs="Times New Roman"/>
      <w:b/>
      <w:bCs/>
      <w:sz w:val="22"/>
      <w:szCs w:val="22"/>
    </w:rPr>
  </w:style>
  <w:style w:type="character" w:customStyle="1" w:styleId="CharChar9">
    <w:name w:val="Char Char9"/>
    <w:rsid w:val="007A177D"/>
    <w:rPr>
      <w:b/>
      <w:bCs/>
      <w:sz w:val="24"/>
      <w:szCs w:val="24"/>
      <w:u w:val="single"/>
    </w:rPr>
  </w:style>
  <w:style w:type="character" w:styleId="HTMLTypewriter">
    <w:name w:val="HTML Typewriter"/>
    <w:rsid w:val="007A177D"/>
    <w:rPr>
      <w:rFonts w:ascii="Courier New" w:eastAsia="Arial Unicode MS" w:hAnsi="Courier New" w:cs="Courier New"/>
      <w:sz w:val="20"/>
      <w:szCs w:val="20"/>
    </w:rPr>
  </w:style>
  <w:style w:type="character" w:customStyle="1" w:styleId="CharChar8">
    <w:name w:val="Char Char8"/>
    <w:rsid w:val="007A177D"/>
    <w:rPr>
      <w:sz w:val="24"/>
      <w:szCs w:val="24"/>
    </w:rPr>
  </w:style>
  <w:style w:type="character" w:customStyle="1" w:styleId="CharChar7">
    <w:name w:val="Char Char7"/>
    <w:rsid w:val="007A177D"/>
    <w:rPr>
      <w:rFonts w:ascii="Arial" w:hAnsi="Arial" w:cs="Arial"/>
      <w:sz w:val="16"/>
      <w:szCs w:val="16"/>
    </w:rPr>
  </w:style>
  <w:style w:type="character" w:customStyle="1" w:styleId="CharChar15">
    <w:name w:val="Char Char15"/>
    <w:rsid w:val="007A177D"/>
    <w:rPr>
      <w:rFonts w:ascii="Arial" w:hAnsi="Arial" w:cs="Arial"/>
      <w:sz w:val="22"/>
      <w:szCs w:val="22"/>
    </w:rPr>
  </w:style>
  <w:style w:type="character" w:customStyle="1" w:styleId="Job">
    <w:name w:val="Job"/>
    <w:rsid w:val="007A177D"/>
    <w:rPr>
      <w:i/>
    </w:rPr>
  </w:style>
  <w:style w:type="character" w:styleId="PageNumber">
    <w:name w:val="page number"/>
    <w:basedOn w:val="DefaultParagraphFont"/>
    <w:rsid w:val="007A177D"/>
  </w:style>
  <w:style w:type="character" w:customStyle="1" w:styleId="CharChar16">
    <w:name w:val="Char Char16"/>
    <w:rsid w:val="007A177D"/>
    <w:rPr>
      <w:i/>
      <w:iCs/>
      <w:sz w:val="24"/>
      <w:szCs w:val="24"/>
    </w:rPr>
  </w:style>
  <w:style w:type="character" w:customStyle="1" w:styleId="CharChar6">
    <w:name w:val="Char Char6"/>
    <w:rsid w:val="007A177D"/>
    <w:rPr>
      <w:rFonts w:ascii="Courier New" w:hAnsi="Courier New" w:cs="Courier New"/>
    </w:rPr>
  </w:style>
  <w:style w:type="character" w:customStyle="1" w:styleId="CharChar20">
    <w:name w:val="Char Char20"/>
    <w:rsid w:val="007A177D"/>
    <w:rPr>
      <w:rFonts w:ascii="Calibri" w:eastAsia="Times New Roman" w:hAnsi="Calibri" w:cs="Times New Roman"/>
      <w:b/>
      <w:bCs/>
      <w:sz w:val="28"/>
      <w:szCs w:val="28"/>
    </w:rPr>
  </w:style>
  <w:style w:type="character" w:customStyle="1" w:styleId="text1">
    <w:name w:val="text1"/>
    <w:rsid w:val="007A177D"/>
    <w:rPr>
      <w:rFonts w:ascii="Arial" w:hAnsi="Arial" w:cs="Arial"/>
      <w:b w:val="0"/>
      <w:bCs w:val="0"/>
      <w:i w:val="0"/>
      <w:iCs w:val="0"/>
      <w:strike w:val="0"/>
      <w:dstrike w:val="0"/>
      <w:color w:val="333333"/>
      <w:sz w:val="15"/>
      <w:szCs w:val="15"/>
      <w:u w:val="none"/>
    </w:rPr>
  </w:style>
  <w:style w:type="character" w:customStyle="1" w:styleId="rsub-heading">
    <w:name w:val="rsub-heading"/>
    <w:basedOn w:val="DefaultParagraphFont"/>
    <w:rsid w:val="007A177D"/>
  </w:style>
  <w:style w:type="character" w:customStyle="1" w:styleId="HighlightedVariable">
    <w:name w:val="Highlighted Variable"/>
    <w:rsid w:val="007A177D"/>
    <w:rPr>
      <w:rFonts w:ascii="Book Antiqua" w:hAnsi="Book Antiqua"/>
      <w:color w:val="0000FF"/>
    </w:rPr>
  </w:style>
  <w:style w:type="character" w:customStyle="1" w:styleId="CharChar5">
    <w:name w:val="Char Char5"/>
    <w:rsid w:val="007A177D"/>
    <w:rPr>
      <w:rFonts w:ascii="Arial" w:hAnsi="Arial"/>
      <w:b/>
      <w:bCs/>
      <w:sz w:val="24"/>
      <w:szCs w:val="24"/>
    </w:rPr>
  </w:style>
  <w:style w:type="character" w:customStyle="1" w:styleId="pslongeditbox1">
    <w:name w:val="pslongeditbox1"/>
    <w:basedOn w:val="DefaultParagraphFont"/>
    <w:rsid w:val="007A177D"/>
  </w:style>
  <w:style w:type="character" w:customStyle="1" w:styleId="tdblk">
    <w:name w:val="td_blk"/>
    <w:basedOn w:val="DefaultParagraphFont"/>
    <w:rsid w:val="007A177D"/>
  </w:style>
  <w:style w:type="character" w:customStyle="1" w:styleId="CharChar4">
    <w:name w:val="Char Char4"/>
    <w:rsid w:val="007A177D"/>
    <w:rPr>
      <w:rFonts w:ascii="Arial" w:hAnsi="Arial" w:cs="Arial"/>
      <w:sz w:val="16"/>
      <w:szCs w:val="16"/>
    </w:rPr>
  </w:style>
  <w:style w:type="character" w:customStyle="1" w:styleId="Address1Char">
    <w:name w:val="Address 1 Char"/>
    <w:rsid w:val="007A177D"/>
    <w:rPr>
      <w:sz w:val="16"/>
      <w:lang w:val="en-GB" w:eastAsia="ar-SA" w:bidi="ar-SA"/>
    </w:rPr>
  </w:style>
  <w:style w:type="character" w:customStyle="1" w:styleId="NormalPalatinoLinotypeChar">
    <w:name w:val="Normal + Palatino Linotype Char"/>
    <w:rsid w:val="007A177D"/>
    <w:rPr>
      <w:rFonts w:ascii="Palatino Linotype" w:hAnsi="Palatino Linotype"/>
      <w:sz w:val="16"/>
      <w:lang w:val="en-GB" w:eastAsia="ar-SA" w:bidi="ar-SA"/>
    </w:rPr>
  </w:style>
  <w:style w:type="character" w:customStyle="1" w:styleId="apple-style-span">
    <w:name w:val="apple-style-span"/>
    <w:basedOn w:val="DefaultParagraphFont"/>
    <w:rsid w:val="007A177D"/>
  </w:style>
  <w:style w:type="character" w:styleId="Emphasis">
    <w:name w:val="Emphasis"/>
    <w:qFormat/>
    <w:rsid w:val="007A177D"/>
    <w:rPr>
      <w:i/>
      <w:iCs/>
    </w:rPr>
  </w:style>
  <w:style w:type="character" w:customStyle="1" w:styleId="P100FooterLeftChar">
    <w:name w:val="P100_Footer_Left Char"/>
    <w:rsid w:val="007A177D"/>
    <w:rPr>
      <w:szCs w:val="24"/>
      <w:lang w:val="en-US"/>
    </w:rPr>
  </w:style>
  <w:style w:type="character" w:customStyle="1" w:styleId="cbstyle">
    <w:name w:val="cb_style"/>
    <w:basedOn w:val="DefaultParagraphFont"/>
    <w:rsid w:val="007A177D"/>
  </w:style>
  <w:style w:type="character" w:customStyle="1" w:styleId="CharChar3">
    <w:name w:val="Char Char3"/>
    <w:rsid w:val="007A177D"/>
    <w:rPr>
      <w:rFonts w:ascii="Tahoma" w:hAnsi="Tahoma" w:cs="Tahoma"/>
      <w:sz w:val="16"/>
      <w:szCs w:val="16"/>
      <w:lang w:val="en-US"/>
    </w:rPr>
  </w:style>
  <w:style w:type="character" w:customStyle="1" w:styleId="ListParagraphChar">
    <w:name w:val="List Paragraph Char"/>
    <w:rsid w:val="007A177D"/>
    <w:rPr>
      <w:rFonts w:cs="Calibri"/>
      <w:sz w:val="24"/>
      <w:szCs w:val="24"/>
    </w:rPr>
  </w:style>
  <w:style w:type="character" w:customStyle="1" w:styleId="NormalArialChar">
    <w:name w:val="Normal+Arial Char"/>
    <w:rsid w:val="007A177D"/>
    <w:rPr>
      <w:sz w:val="24"/>
      <w:szCs w:val="24"/>
      <w:lang w:val="en-US" w:eastAsia="ar-SA" w:bidi="ar-SA"/>
    </w:rPr>
  </w:style>
  <w:style w:type="character" w:customStyle="1" w:styleId="normalchar">
    <w:name w:val="normal__char"/>
    <w:basedOn w:val="DefaultParagraphFont"/>
    <w:rsid w:val="007A177D"/>
  </w:style>
  <w:style w:type="character" w:customStyle="1" w:styleId="CharChar17">
    <w:name w:val="Char Char17"/>
    <w:rsid w:val="007A177D"/>
    <w:rPr>
      <w:rFonts w:ascii="Calibri" w:eastAsia="Times New Roman" w:hAnsi="Calibri" w:cs="Times New Roman"/>
      <w:sz w:val="24"/>
      <w:szCs w:val="24"/>
      <w:lang w:val="en-US"/>
    </w:rPr>
  </w:style>
  <w:style w:type="character" w:customStyle="1" w:styleId="tobody2">
    <w:name w:val="to_body2"/>
    <w:rsid w:val="007A177D"/>
    <w:rPr>
      <w:rFonts w:ascii="Arial" w:hAnsi="Arial" w:cs="Arial"/>
      <w:color w:val="000000"/>
      <w:sz w:val="17"/>
      <w:szCs w:val="17"/>
      <w:shd w:val="clear" w:color="auto" w:fill="FFFFFF"/>
    </w:rPr>
  </w:style>
  <w:style w:type="character" w:customStyle="1" w:styleId="saleem">
    <w:name w:val="saleem"/>
    <w:rsid w:val="007A177D"/>
    <w:rPr>
      <w:rFonts w:ascii="Arial" w:hAnsi="Arial" w:cs="Arial"/>
      <w:color w:val="auto"/>
      <w:sz w:val="20"/>
      <w:szCs w:val="20"/>
    </w:rPr>
  </w:style>
  <w:style w:type="character" w:customStyle="1" w:styleId="Style1Char">
    <w:name w:val="Style1 Char"/>
    <w:rsid w:val="007A177D"/>
    <w:rPr>
      <w:rFonts w:ascii="Arial" w:hAnsi="Arial" w:cs="Calibri"/>
      <w:b/>
      <w:bCs/>
      <w:color w:val="993300"/>
      <w:sz w:val="24"/>
      <w:szCs w:val="24"/>
      <w:lang w:val="en-US"/>
    </w:rPr>
  </w:style>
  <w:style w:type="character" w:customStyle="1" w:styleId="Style6Char">
    <w:name w:val="Style6 Char"/>
    <w:rsid w:val="007A177D"/>
    <w:rPr>
      <w:rFonts w:ascii="Calibri" w:hAnsi="Calibri" w:cs="Arial"/>
      <w:b/>
      <w:sz w:val="22"/>
      <w:szCs w:val="22"/>
      <w:u w:val="single"/>
      <w:lang w:val="en-US"/>
    </w:rPr>
  </w:style>
  <w:style w:type="character" w:customStyle="1" w:styleId="Style8Char">
    <w:name w:val="Style8 Char"/>
    <w:rsid w:val="007A177D"/>
    <w:rPr>
      <w:rFonts w:ascii="Calibri" w:hAnsi="Calibri" w:cs="Arial"/>
      <w:b/>
      <w:sz w:val="22"/>
      <w:szCs w:val="22"/>
      <w:lang w:val="en-US"/>
    </w:rPr>
  </w:style>
  <w:style w:type="character" w:customStyle="1" w:styleId="Style20Char">
    <w:name w:val="Style20 Char"/>
    <w:rsid w:val="007A177D"/>
    <w:rPr>
      <w:rFonts w:ascii="Calibri" w:hAnsi="Calibri" w:cs="Arial"/>
      <w:i/>
      <w:sz w:val="22"/>
      <w:szCs w:val="22"/>
      <w:lang w:val="en-US"/>
    </w:rPr>
  </w:style>
  <w:style w:type="character" w:customStyle="1" w:styleId="Style9Char">
    <w:name w:val="Style9 Char"/>
    <w:rsid w:val="007A177D"/>
    <w:rPr>
      <w:rFonts w:ascii="Calibri" w:hAnsi="Calibri" w:cs="Arial"/>
      <w:sz w:val="22"/>
      <w:szCs w:val="22"/>
      <w:lang w:val="en-US"/>
    </w:rPr>
  </w:style>
  <w:style w:type="character" w:customStyle="1" w:styleId="Style25Char">
    <w:name w:val="Style25 Char"/>
    <w:rsid w:val="007A177D"/>
    <w:rPr>
      <w:rFonts w:cs="Arial"/>
      <w:sz w:val="22"/>
      <w:szCs w:val="22"/>
      <w:lang w:val="en-US"/>
    </w:rPr>
  </w:style>
  <w:style w:type="character" w:customStyle="1" w:styleId="Style26Char">
    <w:name w:val="Style26 Char"/>
    <w:rsid w:val="007A177D"/>
    <w:rPr>
      <w:rFonts w:cs="Arial"/>
      <w:b/>
      <w:bCs/>
      <w:sz w:val="22"/>
      <w:szCs w:val="22"/>
      <w:lang w:val="en-US"/>
    </w:rPr>
  </w:style>
  <w:style w:type="character" w:customStyle="1" w:styleId="Style27Char">
    <w:name w:val="Style27 Char"/>
    <w:basedOn w:val="Style9Char"/>
    <w:rsid w:val="007A177D"/>
    <w:rPr>
      <w:rFonts w:ascii="Calibri" w:hAnsi="Calibri" w:cs="Arial"/>
      <w:sz w:val="22"/>
      <w:szCs w:val="22"/>
      <w:lang w:val="en-US"/>
    </w:rPr>
  </w:style>
  <w:style w:type="character" w:customStyle="1" w:styleId="NoSpacingChar">
    <w:name w:val="No Spacing Char"/>
    <w:rsid w:val="007A177D"/>
    <w:rPr>
      <w:rFonts w:ascii="Calibri" w:eastAsia="Calibri" w:hAnsi="Calibri"/>
      <w:sz w:val="22"/>
      <w:szCs w:val="22"/>
      <w:lang w:val="en-IN" w:eastAsia="ar-SA" w:bidi="ar-SA"/>
    </w:rPr>
  </w:style>
  <w:style w:type="character" w:customStyle="1" w:styleId="postbody1">
    <w:name w:val="postbody1"/>
    <w:rsid w:val="007A177D"/>
    <w:rPr>
      <w:sz w:val="18"/>
      <w:szCs w:val="18"/>
    </w:rPr>
  </w:style>
  <w:style w:type="character" w:customStyle="1" w:styleId="apple-converted-space">
    <w:name w:val="apple-converted-space"/>
    <w:rsid w:val="007A177D"/>
    <w:rPr>
      <w:rFonts w:ascii="Times New Roman" w:hAnsi="Times New Roman" w:cs="Times New Roman"/>
    </w:rPr>
  </w:style>
  <w:style w:type="character" w:customStyle="1" w:styleId="NormalWebChar">
    <w:name w:val="Normal (Web) Char"/>
    <w:rsid w:val="007A177D"/>
    <w:rPr>
      <w:rFonts w:ascii="Times New Roman" w:eastAsia="SimSun" w:hAnsi="Times New Roman" w:cs="Times New Roman"/>
      <w:sz w:val="24"/>
      <w:szCs w:val="24"/>
      <w:lang w:val="en-US" w:eastAsia="ar-SA" w:bidi="ar-SA"/>
    </w:rPr>
  </w:style>
  <w:style w:type="character" w:customStyle="1" w:styleId="CharChar2">
    <w:name w:val="Char Char2"/>
    <w:rsid w:val="007A177D"/>
    <w:rPr>
      <w:rFonts w:ascii="Arial" w:hAnsi="Arial"/>
      <w:sz w:val="24"/>
      <w:shd w:val="clear" w:color="auto" w:fill="CCCCCC"/>
      <w:lang w:val="en-US"/>
    </w:rPr>
  </w:style>
  <w:style w:type="character" w:customStyle="1" w:styleId="SectionTitleChar">
    <w:name w:val="Section Title Char"/>
    <w:rsid w:val="007A177D"/>
    <w:rPr>
      <w:rFonts w:ascii="Verdana" w:eastAsia="Batang" w:hAnsi="Verdana"/>
      <w:b/>
      <w:u w:val="single"/>
      <w:lang w:val="en-US"/>
    </w:rPr>
  </w:style>
  <w:style w:type="character" w:customStyle="1" w:styleId="NoSpacingCharChar">
    <w:name w:val="No Spacing Char Char"/>
    <w:rsid w:val="007A177D"/>
    <w:rPr>
      <w:sz w:val="24"/>
      <w:szCs w:val="24"/>
      <w:lang w:val="en-US" w:eastAsia="ar-SA" w:bidi="ar-SA"/>
    </w:rPr>
  </w:style>
  <w:style w:type="character" w:customStyle="1" w:styleId="CompanyNameChar">
    <w:name w:val="Company Name Char"/>
    <w:rsid w:val="007A177D"/>
    <w:rPr>
      <w:rFonts w:ascii="Garamond" w:hAnsi="Garamond"/>
      <w:sz w:val="22"/>
      <w:lang w:val="en-US"/>
    </w:rPr>
  </w:style>
  <w:style w:type="character" w:customStyle="1" w:styleId="articletext">
    <w:name w:val="article_text"/>
    <w:basedOn w:val="DefaultParagraphFont"/>
    <w:rsid w:val="007A177D"/>
  </w:style>
  <w:style w:type="character" w:customStyle="1" w:styleId="normal--char">
    <w:name w:val="normal--char"/>
    <w:basedOn w:val="DefaultParagraphFont"/>
    <w:rsid w:val="007A177D"/>
  </w:style>
  <w:style w:type="character" w:customStyle="1" w:styleId="postbody">
    <w:name w:val="postbody"/>
    <w:basedOn w:val="DefaultParagraphFont"/>
    <w:rsid w:val="007A177D"/>
  </w:style>
  <w:style w:type="character" w:customStyle="1" w:styleId="EndnoteCharacters">
    <w:name w:val="Endnote Characters"/>
    <w:rsid w:val="007A177D"/>
    <w:rPr>
      <w:vertAlign w:val="superscript"/>
    </w:rPr>
  </w:style>
  <w:style w:type="character" w:customStyle="1" w:styleId="Typewriter">
    <w:name w:val="Typewriter"/>
    <w:rsid w:val="007A177D"/>
    <w:rPr>
      <w:rFonts w:ascii="Courier New" w:hAnsi="Courier New"/>
      <w:sz w:val="20"/>
    </w:rPr>
  </w:style>
  <w:style w:type="character" w:customStyle="1" w:styleId="1stlinebulletedCharChar">
    <w:name w:val="1st line bulleted Char Char"/>
    <w:rsid w:val="007A177D"/>
    <w:rPr>
      <w:rFonts w:ascii="Garamond" w:hAnsi="Garamond"/>
      <w:szCs w:val="24"/>
      <w:lang w:val="en-US"/>
    </w:rPr>
  </w:style>
  <w:style w:type="character" w:customStyle="1" w:styleId="sssssssssChar">
    <w:name w:val="sssssssss Char"/>
    <w:rsid w:val="007A177D"/>
    <w:rPr>
      <w:rFonts w:ascii="Book Antiqua" w:hAnsi="Book Antiqua" w:cs="Arial"/>
      <w:lang w:val="en-US"/>
    </w:rPr>
  </w:style>
  <w:style w:type="character" w:customStyle="1" w:styleId="emailstyle17">
    <w:name w:val="emailstyle17"/>
    <w:rsid w:val="007A177D"/>
    <w:rPr>
      <w:rFonts w:ascii="Arial" w:hAnsi="Arial" w:cs="Arial"/>
      <w:color w:val="auto"/>
      <w:sz w:val="20"/>
      <w:szCs w:val="20"/>
    </w:rPr>
  </w:style>
  <w:style w:type="paragraph" w:customStyle="1" w:styleId="Heading">
    <w:name w:val="Heading"/>
    <w:basedOn w:val="Normal"/>
    <w:next w:val="BodyText"/>
    <w:rsid w:val="007A177D"/>
    <w:pPr>
      <w:keepNext/>
      <w:spacing w:before="240" w:after="120"/>
    </w:pPr>
    <w:rPr>
      <w:rFonts w:eastAsia="Microsoft YaHei" w:cs="Mangal"/>
      <w:sz w:val="28"/>
      <w:szCs w:val="28"/>
    </w:rPr>
  </w:style>
  <w:style w:type="paragraph" w:styleId="BodyText">
    <w:name w:val="Body Text"/>
    <w:basedOn w:val="Normal"/>
    <w:rsid w:val="007A177D"/>
    <w:pPr>
      <w:spacing w:after="120"/>
    </w:pPr>
  </w:style>
  <w:style w:type="paragraph" w:styleId="List">
    <w:name w:val="List"/>
    <w:basedOn w:val="Normal"/>
    <w:rsid w:val="007A177D"/>
    <w:pPr>
      <w:ind w:left="360" w:hanging="360"/>
    </w:pPr>
    <w:rPr>
      <w:rFonts w:ascii="Times New Roman" w:hAnsi="Times New Roman" w:cs="Times New Roman"/>
    </w:rPr>
  </w:style>
  <w:style w:type="paragraph" w:styleId="Caption">
    <w:name w:val="caption"/>
    <w:basedOn w:val="Normal"/>
    <w:next w:val="Normal"/>
    <w:qFormat/>
    <w:rsid w:val="007A177D"/>
    <w:rPr>
      <w:rFonts w:ascii="Palatino Linotype" w:hAnsi="Palatino Linotype" w:cs="Times New Roman"/>
      <w:b/>
      <w:sz w:val="30"/>
      <w:szCs w:val="30"/>
    </w:rPr>
  </w:style>
  <w:style w:type="paragraph" w:customStyle="1" w:styleId="Index">
    <w:name w:val="Index"/>
    <w:basedOn w:val="Normal"/>
    <w:rsid w:val="007A177D"/>
    <w:pPr>
      <w:suppressLineNumbers/>
    </w:pPr>
    <w:rPr>
      <w:rFonts w:cs="Mangal"/>
    </w:rPr>
  </w:style>
  <w:style w:type="paragraph" w:customStyle="1" w:styleId="Style1">
    <w:name w:val="Style1"/>
    <w:basedOn w:val="Normal"/>
    <w:rsid w:val="007A177D"/>
    <w:rPr>
      <w:rFonts w:cs="Times New Roman"/>
      <w:b/>
      <w:bCs/>
      <w:color w:val="993300"/>
      <w:szCs w:val="24"/>
    </w:rPr>
  </w:style>
  <w:style w:type="paragraph" w:customStyle="1" w:styleId="Style4">
    <w:name w:val="Style4"/>
    <w:basedOn w:val="Normal"/>
    <w:rsid w:val="007A177D"/>
    <w:rPr>
      <w:rFonts w:cs="Times New Roman"/>
      <w:bCs/>
    </w:rPr>
  </w:style>
  <w:style w:type="paragraph" w:customStyle="1" w:styleId="Char">
    <w:name w:val="Char"/>
    <w:basedOn w:val="Normal"/>
    <w:rsid w:val="007A177D"/>
    <w:pPr>
      <w:spacing w:after="160" w:line="240" w:lineRule="exact"/>
    </w:pPr>
    <w:rPr>
      <w:rFonts w:ascii="Verdana" w:hAnsi="Verdana"/>
      <w:sz w:val="22"/>
    </w:rPr>
  </w:style>
  <w:style w:type="paragraph" w:styleId="Header">
    <w:name w:val="header"/>
    <w:basedOn w:val="Normal"/>
    <w:rsid w:val="007A177D"/>
    <w:pPr>
      <w:tabs>
        <w:tab w:val="center" w:pos="4320"/>
        <w:tab w:val="right" w:pos="8640"/>
      </w:tabs>
    </w:pPr>
    <w:rPr>
      <w:rFonts w:ascii="Palatino Linotype" w:hAnsi="Palatino Linotype" w:cs="Times New Roman"/>
      <w:sz w:val="24"/>
      <w:szCs w:val="24"/>
    </w:rPr>
  </w:style>
  <w:style w:type="paragraph" w:customStyle="1" w:styleId="ResumeList">
    <w:name w:val="Resume List"/>
    <w:rsid w:val="007A177D"/>
    <w:pPr>
      <w:suppressAutoHyphens/>
      <w:spacing w:before="60"/>
    </w:pPr>
    <w:rPr>
      <w:rFonts w:eastAsia="Arial"/>
      <w:lang w:eastAsia="ar-SA"/>
    </w:rPr>
  </w:style>
  <w:style w:type="paragraph" w:customStyle="1" w:styleId="ResumeBodyChar">
    <w:name w:val="Resume Body Char"/>
    <w:basedOn w:val="Normal"/>
    <w:rsid w:val="007A177D"/>
    <w:pPr>
      <w:spacing w:before="60"/>
    </w:pPr>
    <w:rPr>
      <w:rFonts w:ascii="Times New Roman" w:hAnsi="Times New Roman" w:cs="Times New Roman"/>
      <w:szCs w:val="24"/>
    </w:rPr>
  </w:style>
  <w:style w:type="paragraph" w:customStyle="1" w:styleId="ResumeBullet">
    <w:name w:val="Resume Bullet"/>
    <w:basedOn w:val="Normal"/>
    <w:next w:val="ResumeBullet2"/>
    <w:rsid w:val="007A177D"/>
    <w:pPr>
      <w:keepLines/>
      <w:widowControl w:val="0"/>
      <w:numPr>
        <w:numId w:val="14"/>
      </w:numPr>
      <w:spacing w:before="60"/>
    </w:pPr>
    <w:rPr>
      <w:rFonts w:ascii="Times New Roman" w:hAnsi="Times New Roman" w:cs="Times New Roman"/>
      <w:szCs w:val="24"/>
    </w:rPr>
  </w:style>
  <w:style w:type="paragraph" w:customStyle="1" w:styleId="ResumeBullet2">
    <w:name w:val="Resume Bullet 2"/>
    <w:rsid w:val="007A177D"/>
    <w:pPr>
      <w:tabs>
        <w:tab w:val="num" w:pos="360"/>
      </w:tabs>
      <w:suppressAutoHyphens/>
      <w:ind w:left="360" w:hanging="360"/>
    </w:pPr>
    <w:rPr>
      <w:rFonts w:eastAsia="Arial"/>
      <w:lang w:eastAsia="ar-SA"/>
    </w:rPr>
  </w:style>
  <w:style w:type="paragraph" w:styleId="CommentText">
    <w:name w:val="annotation text"/>
    <w:basedOn w:val="Normal"/>
    <w:rsid w:val="007A177D"/>
    <w:rPr>
      <w:rFonts w:ascii="Times New Roman" w:hAnsi="Times New Roman" w:cs="Traditional Arabic"/>
      <w:lang w:val="en-GB"/>
    </w:rPr>
  </w:style>
  <w:style w:type="paragraph" w:styleId="HTMLPreformatted">
    <w:name w:val="HTML Preformatted"/>
    <w:basedOn w:val="Normal"/>
    <w:rsid w:val="007A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imes New Roman"/>
    </w:rPr>
  </w:style>
  <w:style w:type="paragraph" w:styleId="NormalWeb">
    <w:name w:val="Normal (Web)"/>
    <w:basedOn w:val="Normal"/>
    <w:uiPriority w:val="99"/>
    <w:rsid w:val="007A177D"/>
    <w:pPr>
      <w:autoSpaceDE w:val="0"/>
      <w:spacing w:before="100" w:after="100"/>
    </w:pPr>
    <w:rPr>
      <w:rFonts w:ascii="Times New Roman" w:hAnsi="Times New Roman" w:cs="Times New Roman"/>
      <w:sz w:val="24"/>
      <w:szCs w:val="24"/>
    </w:rPr>
  </w:style>
  <w:style w:type="paragraph" w:customStyle="1" w:styleId="Objective">
    <w:name w:val="Objective"/>
    <w:basedOn w:val="Normal"/>
    <w:next w:val="BodyText"/>
    <w:rsid w:val="007A177D"/>
    <w:pPr>
      <w:spacing w:before="240" w:after="220" w:line="220" w:lineRule="atLeast"/>
    </w:pPr>
  </w:style>
  <w:style w:type="paragraph" w:customStyle="1" w:styleId="Achievement">
    <w:name w:val="Achievement"/>
    <w:basedOn w:val="BodyText"/>
    <w:rsid w:val="007A177D"/>
    <w:pPr>
      <w:numPr>
        <w:numId w:val="9"/>
      </w:numPr>
      <w:tabs>
        <w:tab w:val="left" w:pos="6532"/>
      </w:tabs>
      <w:spacing w:line="120" w:lineRule="atLeast"/>
      <w:ind w:left="0" w:right="245" w:firstLine="0"/>
      <w:jc w:val="both"/>
    </w:pPr>
    <w:rPr>
      <w:rFonts w:ascii="Times New Roman" w:hAnsi="Times New Roman" w:cs="Times New Roman"/>
      <w:b/>
      <w:bCs/>
      <w:sz w:val="24"/>
      <w:szCs w:val="24"/>
    </w:rPr>
  </w:style>
  <w:style w:type="paragraph" w:customStyle="1" w:styleId="WW-PlainText">
    <w:name w:val="WW-Plain Text"/>
    <w:basedOn w:val="Normal"/>
    <w:rsid w:val="007A177D"/>
    <w:rPr>
      <w:rFonts w:ascii="Courier New" w:hAnsi="Courier New" w:cs="Calibri"/>
    </w:rPr>
  </w:style>
  <w:style w:type="paragraph" w:styleId="ListParagraph">
    <w:name w:val="List Paragraph"/>
    <w:basedOn w:val="Normal"/>
    <w:qFormat/>
    <w:rsid w:val="007A177D"/>
    <w:pPr>
      <w:ind w:left="720"/>
    </w:pPr>
    <w:rPr>
      <w:rFonts w:ascii="Times New Roman" w:hAnsi="Times New Roman" w:cs="Calibri"/>
      <w:sz w:val="24"/>
      <w:szCs w:val="24"/>
      <w:lang w:val="en-IN"/>
    </w:rPr>
  </w:style>
  <w:style w:type="paragraph" w:customStyle="1" w:styleId="Address2">
    <w:name w:val="Address 2"/>
    <w:basedOn w:val="Normal"/>
    <w:rsid w:val="007A177D"/>
    <w:pPr>
      <w:spacing w:line="200" w:lineRule="atLeast"/>
    </w:pPr>
    <w:rPr>
      <w:rFonts w:ascii="Times New Roman" w:hAnsi="Times New Roman" w:cs="Times New Roman"/>
      <w:sz w:val="16"/>
      <w:lang w:val="en-GB"/>
    </w:rPr>
  </w:style>
  <w:style w:type="paragraph" w:customStyle="1" w:styleId="Address1">
    <w:name w:val="Address 1"/>
    <w:basedOn w:val="Normal"/>
    <w:rsid w:val="007A177D"/>
    <w:pPr>
      <w:spacing w:line="200" w:lineRule="atLeast"/>
    </w:pPr>
    <w:rPr>
      <w:rFonts w:ascii="Times New Roman" w:hAnsi="Times New Roman" w:cs="Times New Roman"/>
      <w:sz w:val="16"/>
      <w:lang w:val="en-GB"/>
    </w:rPr>
  </w:style>
  <w:style w:type="paragraph" w:customStyle="1" w:styleId="CharCharCharCharCharChar">
    <w:name w:val="Char Char Char Char Char Char"/>
    <w:basedOn w:val="Normal"/>
    <w:rsid w:val="007A177D"/>
    <w:pPr>
      <w:spacing w:after="160" w:line="240" w:lineRule="exact"/>
    </w:pPr>
    <w:rPr>
      <w:rFonts w:ascii="Verdana" w:hAnsi="Verdana"/>
      <w:sz w:val="22"/>
    </w:rPr>
  </w:style>
  <w:style w:type="paragraph" w:styleId="BodyTextIndent">
    <w:name w:val="Body Text Indent"/>
    <w:basedOn w:val="Normal"/>
    <w:rsid w:val="007A177D"/>
    <w:pPr>
      <w:spacing w:after="120"/>
      <w:ind w:left="360"/>
    </w:pPr>
  </w:style>
  <w:style w:type="paragraph" w:styleId="BodyText2">
    <w:name w:val="Body Text 2"/>
    <w:basedOn w:val="Normal"/>
    <w:rsid w:val="007A177D"/>
    <w:pPr>
      <w:spacing w:after="120" w:line="480" w:lineRule="auto"/>
    </w:pPr>
  </w:style>
  <w:style w:type="paragraph" w:customStyle="1" w:styleId="Char1">
    <w:name w:val="Char1"/>
    <w:basedOn w:val="Normal"/>
    <w:rsid w:val="007A177D"/>
    <w:pPr>
      <w:spacing w:after="160" w:line="240" w:lineRule="exact"/>
    </w:pPr>
    <w:rPr>
      <w:rFonts w:ascii="Verdana" w:hAnsi="Verdana"/>
      <w:sz w:val="22"/>
    </w:rPr>
  </w:style>
  <w:style w:type="paragraph" w:customStyle="1" w:styleId="NoTitle">
    <w:name w:val="No Title"/>
    <w:basedOn w:val="Normal"/>
    <w:rsid w:val="007A177D"/>
    <w:pPr>
      <w:spacing w:before="220" w:line="220" w:lineRule="atLeast"/>
    </w:pPr>
    <w:rPr>
      <w:rFonts w:ascii="Garamond" w:hAnsi="Garamond" w:cs="Times New Roman"/>
      <w:caps/>
      <w:spacing w:val="15"/>
    </w:rPr>
  </w:style>
  <w:style w:type="paragraph" w:customStyle="1" w:styleId="HeadingBase">
    <w:name w:val="Heading Base"/>
    <w:basedOn w:val="BodyText"/>
    <w:next w:val="BodyText"/>
    <w:rsid w:val="007A177D"/>
    <w:pPr>
      <w:keepNext/>
      <w:keepLines/>
      <w:spacing w:before="240" w:after="240" w:line="240" w:lineRule="atLeast"/>
      <w:jc w:val="both"/>
    </w:pPr>
    <w:rPr>
      <w:rFonts w:ascii="Garamond" w:hAnsi="Garamond" w:cs="Times New Roman"/>
      <w:caps/>
      <w:sz w:val="22"/>
    </w:rPr>
  </w:style>
  <w:style w:type="paragraph" w:customStyle="1" w:styleId="CompanyName">
    <w:name w:val="Company Name"/>
    <w:basedOn w:val="Normal"/>
    <w:next w:val="Normal"/>
    <w:rsid w:val="007A177D"/>
    <w:pPr>
      <w:tabs>
        <w:tab w:val="left" w:pos="1440"/>
        <w:tab w:val="right" w:pos="6480"/>
      </w:tabs>
      <w:spacing w:before="220" w:line="220" w:lineRule="atLeast"/>
    </w:pPr>
    <w:rPr>
      <w:rFonts w:ascii="Garamond" w:hAnsi="Garamond" w:cs="Times New Roman"/>
      <w:sz w:val="22"/>
    </w:rPr>
  </w:style>
  <w:style w:type="paragraph" w:customStyle="1" w:styleId="JobTitle">
    <w:name w:val="Job Title"/>
    <w:next w:val="Achievement"/>
    <w:rsid w:val="007A177D"/>
    <w:pPr>
      <w:suppressAutoHyphens/>
      <w:spacing w:before="40" w:after="40" w:line="220" w:lineRule="atLeast"/>
    </w:pPr>
    <w:rPr>
      <w:rFonts w:ascii="Garamond" w:eastAsia="Arial" w:hAnsi="Garamond"/>
      <w:i/>
      <w:spacing w:val="5"/>
      <w:sz w:val="23"/>
      <w:lang w:eastAsia="ar-SA"/>
    </w:rPr>
  </w:style>
  <w:style w:type="paragraph" w:customStyle="1" w:styleId="CharCharCharChar">
    <w:name w:val="Char Char Char Char"/>
    <w:basedOn w:val="Normal"/>
    <w:rsid w:val="007A177D"/>
    <w:pPr>
      <w:spacing w:after="160" w:line="240" w:lineRule="exact"/>
    </w:pPr>
    <w:rPr>
      <w:rFonts w:ascii="Verdana" w:hAnsi="Verdana"/>
      <w:sz w:val="22"/>
    </w:rPr>
  </w:style>
  <w:style w:type="paragraph" w:styleId="Title">
    <w:name w:val="Title"/>
    <w:basedOn w:val="Normal"/>
    <w:next w:val="Subtitle"/>
    <w:qFormat/>
    <w:rsid w:val="007A177D"/>
    <w:pPr>
      <w:jc w:val="center"/>
    </w:pPr>
    <w:rPr>
      <w:rFonts w:ascii="Times New Roman" w:hAnsi="Times New Roman" w:cs="Times New Roman"/>
      <w:b/>
      <w:bCs/>
      <w:sz w:val="24"/>
      <w:szCs w:val="24"/>
      <w:u w:val="single"/>
    </w:rPr>
  </w:style>
  <w:style w:type="paragraph" w:styleId="Subtitle">
    <w:name w:val="Subtitle"/>
    <w:basedOn w:val="Normal"/>
    <w:next w:val="BodyText"/>
    <w:qFormat/>
    <w:rsid w:val="007A177D"/>
    <w:pPr>
      <w:jc w:val="both"/>
    </w:pPr>
    <w:rPr>
      <w:rFonts w:cs="Times New Roman"/>
      <w:b/>
      <w:bCs/>
      <w:sz w:val="24"/>
      <w:szCs w:val="24"/>
    </w:rPr>
  </w:style>
  <w:style w:type="paragraph" w:customStyle="1" w:styleId="CharCharChar2">
    <w:name w:val="Char Char Char2"/>
    <w:basedOn w:val="Normal"/>
    <w:rsid w:val="007A177D"/>
    <w:pPr>
      <w:spacing w:after="160" w:line="240" w:lineRule="exact"/>
    </w:pPr>
    <w:rPr>
      <w:rFonts w:ascii="Verdana" w:hAnsi="Verdana"/>
      <w:sz w:val="22"/>
    </w:rPr>
  </w:style>
  <w:style w:type="paragraph" w:customStyle="1" w:styleId="CharCharCharCharCharChar1Char">
    <w:name w:val="Char Char Char Char Char Char1 Char"/>
    <w:basedOn w:val="Normal"/>
    <w:rsid w:val="007A177D"/>
    <w:pPr>
      <w:spacing w:after="160" w:line="240" w:lineRule="exact"/>
    </w:pPr>
    <w:rPr>
      <w:rFonts w:ascii="Verdana" w:hAnsi="Verdana"/>
      <w:sz w:val="22"/>
    </w:rPr>
  </w:style>
  <w:style w:type="paragraph" w:customStyle="1" w:styleId="CharChar1">
    <w:name w:val="Char Char1"/>
    <w:basedOn w:val="Normal"/>
    <w:rsid w:val="007A177D"/>
    <w:pPr>
      <w:spacing w:after="160" w:line="240" w:lineRule="exact"/>
    </w:pPr>
    <w:rPr>
      <w:rFonts w:ascii="Verdana" w:hAnsi="Verdana"/>
      <w:sz w:val="22"/>
    </w:rPr>
  </w:style>
  <w:style w:type="paragraph" w:styleId="BodyTextIndent2">
    <w:name w:val="Body Text Indent 2"/>
    <w:basedOn w:val="Normal"/>
    <w:rsid w:val="007A177D"/>
    <w:pPr>
      <w:spacing w:after="120" w:line="480" w:lineRule="auto"/>
      <w:ind w:left="360"/>
    </w:pPr>
    <w:rPr>
      <w:rFonts w:ascii="Times New Roman" w:hAnsi="Times New Roman" w:cs="Times New Roman"/>
      <w:sz w:val="24"/>
      <w:szCs w:val="24"/>
    </w:rPr>
  </w:style>
  <w:style w:type="paragraph" w:customStyle="1" w:styleId="CharCharChar">
    <w:name w:val="Char Char Char"/>
    <w:basedOn w:val="Normal"/>
    <w:rsid w:val="007A177D"/>
    <w:pPr>
      <w:spacing w:after="160" w:line="240" w:lineRule="exact"/>
    </w:pPr>
    <w:rPr>
      <w:rFonts w:ascii="Verdana" w:hAnsi="Verdana"/>
      <w:sz w:val="22"/>
    </w:rPr>
  </w:style>
  <w:style w:type="paragraph" w:styleId="BlockText">
    <w:name w:val="Block Text"/>
    <w:basedOn w:val="Normal"/>
    <w:rsid w:val="007A177D"/>
    <w:pPr>
      <w:tabs>
        <w:tab w:val="left" w:pos="1530"/>
      </w:tabs>
      <w:ind w:left="1530" w:right="900" w:hanging="1530"/>
    </w:pPr>
    <w:rPr>
      <w:rFonts w:ascii="Times New Roman" w:hAnsi="Times New Roman" w:cs="Times New Roman"/>
      <w:sz w:val="22"/>
    </w:rPr>
  </w:style>
  <w:style w:type="paragraph" w:styleId="BodyText3">
    <w:name w:val="Body Text 3"/>
    <w:basedOn w:val="Normal"/>
    <w:rsid w:val="007A177D"/>
    <w:pPr>
      <w:spacing w:after="120"/>
    </w:pPr>
    <w:rPr>
      <w:sz w:val="16"/>
      <w:szCs w:val="16"/>
    </w:rPr>
  </w:style>
  <w:style w:type="paragraph" w:customStyle="1" w:styleId="CharCharCharCharCharCharChar">
    <w:name w:val="Char Char Char Char Char Char Char"/>
    <w:basedOn w:val="Normal"/>
    <w:rsid w:val="007A177D"/>
    <w:pPr>
      <w:spacing w:after="160" w:line="240" w:lineRule="exact"/>
    </w:pPr>
    <w:rPr>
      <w:rFonts w:ascii="Verdana" w:hAnsi="Verdana"/>
      <w:sz w:val="22"/>
    </w:rPr>
  </w:style>
  <w:style w:type="paragraph" w:customStyle="1" w:styleId="ResumeBody">
    <w:name w:val="Resume Body"/>
    <w:basedOn w:val="Normal"/>
    <w:rsid w:val="007A177D"/>
    <w:pPr>
      <w:tabs>
        <w:tab w:val="left" w:pos="885"/>
      </w:tabs>
      <w:spacing w:before="40" w:after="80"/>
    </w:pPr>
    <w:rPr>
      <w:rFonts w:cs="Times New Roman"/>
      <w:sz w:val="18"/>
    </w:rPr>
  </w:style>
  <w:style w:type="paragraph" w:customStyle="1" w:styleId="ResumeHeader2">
    <w:name w:val="Resume Header 2"/>
    <w:basedOn w:val="ResumeBody"/>
    <w:rsid w:val="007A177D"/>
    <w:pPr>
      <w:spacing w:after="60" w:line="264" w:lineRule="auto"/>
    </w:pPr>
    <w:rPr>
      <w:rFonts w:ascii="Arial Narrow" w:hAnsi="Arial Narrow" w:cs="Arial"/>
      <w:b/>
      <w:color w:val="000000"/>
      <w:sz w:val="20"/>
    </w:rPr>
  </w:style>
  <w:style w:type="paragraph" w:customStyle="1" w:styleId="ResumeCustomerName">
    <w:name w:val="Resume Customer Name"/>
    <w:basedOn w:val="Normal"/>
    <w:rsid w:val="007A177D"/>
    <w:pPr>
      <w:numPr>
        <w:numId w:val="4"/>
      </w:numPr>
      <w:tabs>
        <w:tab w:val="left" w:pos="885"/>
      </w:tabs>
      <w:spacing w:before="80" w:after="80"/>
    </w:pPr>
    <w:rPr>
      <w:b/>
      <w:iCs/>
      <w:color w:val="999999"/>
    </w:rPr>
  </w:style>
  <w:style w:type="paragraph" w:customStyle="1" w:styleId="ResumeBodyBold">
    <w:name w:val="Resume Body Bold"/>
    <w:basedOn w:val="ResumeBody"/>
    <w:rsid w:val="007A177D"/>
    <w:pPr>
      <w:spacing w:before="80" w:after="60"/>
    </w:pPr>
    <w:rPr>
      <w:rFonts w:ascii="Arial Narrow" w:hAnsi="Arial Narrow"/>
      <w:b/>
      <w:color w:val="000000"/>
      <w:sz w:val="20"/>
    </w:rPr>
  </w:style>
  <w:style w:type="paragraph" w:customStyle="1" w:styleId="ResumeBulletPoint">
    <w:name w:val="Resume Bullet Point"/>
    <w:basedOn w:val="Normal"/>
    <w:rsid w:val="007A177D"/>
    <w:pPr>
      <w:numPr>
        <w:numId w:val="16"/>
      </w:numPr>
    </w:pPr>
    <w:rPr>
      <w:sz w:val="18"/>
      <w:lang w:val="en-AU"/>
    </w:rPr>
  </w:style>
  <w:style w:type="paragraph" w:customStyle="1" w:styleId="TableContents">
    <w:name w:val="Table Contents"/>
    <w:basedOn w:val="BodyText"/>
    <w:rsid w:val="007A177D"/>
    <w:pPr>
      <w:widowControl w:val="0"/>
      <w:suppressLineNumbers/>
    </w:pPr>
    <w:rPr>
      <w:rFonts w:ascii="Times New Roman" w:hAnsi="Times New Roman" w:cs="Times New Roman"/>
    </w:rPr>
  </w:style>
  <w:style w:type="paragraph" w:styleId="ListBullet">
    <w:name w:val="List Bullet"/>
    <w:basedOn w:val="Normal"/>
    <w:rsid w:val="007A177D"/>
    <w:pPr>
      <w:jc w:val="both"/>
    </w:pPr>
    <w:rPr>
      <w:rFonts w:ascii="Tahoma" w:hAnsi="Tahoma" w:cs="Tahoma"/>
    </w:rPr>
  </w:style>
  <w:style w:type="paragraph" w:customStyle="1" w:styleId="CharCharCharCharCharCharCharCharCharChar">
    <w:name w:val="Char Char Char Char Char Char Char Char Char Char"/>
    <w:basedOn w:val="Normal"/>
    <w:rsid w:val="007A177D"/>
    <w:pPr>
      <w:spacing w:after="160" w:line="240" w:lineRule="exact"/>
    </w:pPr>
    <w:rPr>
      <w:rFonts w:ascii="Verdana" w:hAnsi="Verdana"/>
      <w:sz w:val="22"/>
    </w:rPr>
  </w:style>
  <w:style w:type="paragraph" w:styleId="NoSpacing">
    <w:name w:val="No Spacing"/>
    <w:qFormat/>
    <w:rsid w:val="007A177D"/>
    <w:pPr>
      <w:suppressAutoHyphens/>
    </w:pPr>
    <w:rPr>
      <w:rFonts w:ascii="Calibri" w:eastAsia="Calibri" w:hAnsi="Calibri"/>
      <w:sz w:val="22"/>
      <w:szCs w:val="22"/>
      <w:lang w:val="en-IN" w:eastAsia="ar-SA"/>
    </w:rPr>
  </w:style>
  <w:style w:type="paragraph" w:styleId="PlainText">
    <w:name w:val="Plain Text"/>
    <w:basedOn w:val="Normal"/>
    <w:rsid w:val="007A177D"/>
    <w:rPr>
      <w:rFonts w:ascii="Courier New" w:hAnsi="Courier New" w:cs="Courier New"/>
    </w:rPr>
  </w:style>
  <w:style w:type="paragraph" w:customStyle="1" w:styleId="SectionSubtitle">
    <w:name w:val="Section Subtitle"/>
    <w:basedOn w:val="Normal"/>
    <w:next w:val="Normal"/>
    <w:rsid w:val="007A177D"/>
    <w:pPr>
      <w:spacing w:before="220" w:line="220" w:lineRule="atLeast"/>
    </w:pPr>
    <w:rPr>
      <w:rFonts w:ascii="Arial Black" w:eastAsia="Batang" w:hAnsi="Arial Black" w:cs="Times New Roman"/>
      <w:b/>
    </w:rPr>
  </w:style>
  <w:style w:type="paragraph" w:customStyle="1" w:styleId="CharCharCharCharCharChar1CharCharCharChar">
    <w:name w:val="Char Char Char Char Char Char1 Char Char Char Char"/>
    <w:basedOn w:val="Normal"/>
    <w:rsid w:val="007A177D"/>
    <w:pPr>
      <w:spacing w:after="160" w:line="240" w:lineRule="exact"/>
    </w:pPr>
    <w:rPr>
      <w:rFonts w:ascii="Verdana" w:hAnsi="Verdana"/>
      <w:sz w:val="22"/>
    </w:rPr>
  </w:style>
  <w:style w:type="paragraph" w:customStyle="1" w:styleId="CharCharCharCharCharChar1">
    <w:name w:val="Char Char Char Char Char Char1"/>
    <w:basedOn w:val="Normal"/>
    <w:rsid w:val="007A177D"/>
    <w:pPr>
      <w:spacing w:after="160" w:line="240" w:lineRule="exact"/>
    </w:pPr>
    <w:rPr>
      <w:rFonts w:ascii="Verdana" w:hAnsi="Verdana"/>
      <w:sz w:val="22"/>
    </w:rPr>
  </w:style>
  <w:style w:type="paragraph" w:customStyle="1" w:styleId="Char3">
    <w:name w:val="Char3"/>
    <w:basedOn w:val="Normal"/>
    <w:rsid w:val="007A177D"/>
    <w:pPr>
      <w:spacing w:after="160" w:line="240" w:lineRule="exact"/>
    </w:pPr>
    <w:rPr>
      <w:rFonts w:ascii="Verdana" w:hAnsi="Verdana"/>
      <w:sz w:val="22"/>
    </w:rPr>
  </w:style>
  <w:style w:type="paragraph" w:customStyle="1" w:styleId="CM2">
    <w:name w:val="CM2"/>
    <w:basedOn w:val="Normal"/>
    <w:next w:val="Normal"/>
    <w:rsid w:val="007A177D"/>
    <w:pPr>
      <w:widowControl w:val="0"/>
      <w:autoSpaceDE w:val="0"/>
      <w:spacing w:line="256" w:lineRule="atLeast"/>
    </w:pPr>
    <w:rPr>
      <w:rFonts w:ascii="Times New Roman" w:hAnsi="Times New Roman" w:cs="Times New Roman"/>
      <w:sz w:val="24"/>
      <w:szCs w:val="24"/>
    </w:rPr>
  </w:style>
  <w:style w:type="paragraph" w:customStyle="1" w:styleId="WW-Default">
    <w:name w:val="WW-Default"/>
    <w:rsid w:val="007A177D"/>
    <w:pPr>
      <w:widowControl w:val="0"/>
      <w:suppressAutoHyphens/>
      <w:autoSpaceDE w:val="0"/>
    </w:pPr>
    <w:rPr>
      <w:rFonts w:eastAsia="Arial"/>
      <w:color w:val="000000"/>
      <w:sz w:val="24"/>
      <w:szCs w:val="24"/>
      <w:lang w:eastAsia="ar-SA"/>
    </w:rPr>
  </w:style>
  <w:style w:type="paragraph" w:customStyle="1" w:styleId="Verdana">
    <w:name w:val="Verdana"/>
    <w:basedOn w:val="Normal"/>
    <w:rsid w:val="007A177D"/>
    <w:pPr>
      <w:numPr>
        <w:numId w:val="13"/>
      </w:numPr>
    </w:pPr>
    <w:rPr>
      <w:rFonts w:ascii="Verdana" w:hAnsi="Verdana" w:cs="Times New Roman"/>
      <w:smallCaps/>
      <w:szCs w:val="24"/>
    </w:rPr>
  </w:style>
  <w:style w:type="paragraph" w:customStyle="1" w:styleId="Institution">
    <w:name w:val="Institution"/>
    <w:basedOn w:val="Normal"/>
    <w:next w:val="Achievement"/>
    <w:rsid w:val="007A177D"/>
    <w:pPr>
      <w:tabs>
        <w:tab w:val="left" w:pos="3960"/>
        <w:tab w:val="left" w:pos="5040"/>
        <w:tab w:val="left" w:pos="5775"/>
      </w:tabs>
      <w:jc w:val="both"/>
    </w:pPr>
    <w:rPr>
      <w:rFonts w:ascii="Book Antiqua" w:eastAsia="Batang" w:hAnsi="Book Antiqua" w:cs="Times New Roman"/>
      <w:b/>
      <w:sz w:val="24"/>
    </w:rPr>
  </w:style>
  <w:style w:type="paragraph" w:customStyle="1" w:styleId="CharChar">
    <w:name w:val="Char Char"/>
    <w:basedOn w:val="Normal"/>
    <w:rsid w:val="007A177D"/>
    <w:pPr>
      <w:spacing w:after="160" w:line="240" w:lineRule="exact"/>
    </w:pPr>
    <w:rPr>
      <w:rFonts w:ascii="Verdana" w:hAnsi="Verdana" w:cs="Verdana"/>
      <w:sz w:val="22"/>
      <w:szCs w:val="22"/>
    </w:rPr>
  </w:style>
  <w:style w:type="paragraph" w:styleId="BodyTextIndent3">
    <w:name w:val="Body Text Indent 3"/>
    <w:basedOn w:val="Normal"/>
    <w:rsid w:val="007A177D"/>
    <w:pPr>
      <w:spacing w:after="120"/>
      <w:ind w:left="360"/>
    </w:pPr>
    <w:rPr>
      <w:sz w:val="16"/>
      <w:szCs w:val="16"/>
    </w:rPr>
  </w:style>
  <w:style w:type="paragraph" w:customStyle="1" w:styleId="CharChar0">
    <w:name w:val="Char Char"/>
    <w:basedOn w:val="Normal"/>
    <w:rsid w:val="007A177D"/>
    <w:pPr>
      <w:spacing w:after="160" w:line="240" w:lineRule="exact"/>
    </w:pPr>
    <w:rPr>
      <w:rFonts w:ascii="Verdana" w:hAnsi="Verdana"/>
      <w:sz w:val="22"/>
    </w:rPr>
  </w:style>
  <w:style w:type="paragraph" w:customStyle="1" w:styleId="Char1CharChar">
    <w:name w:val="Char1 Char Char"/>
    <w:basedOn w:val="Normal"/>
    <w:rsid w:val="007A177D"/>
    <w:pPr>
      <w:spacing w:after="160" w:line="240" w:lineRule="exact"/>
    </w:pPr>
    <w:rPr>
      <w:rFonts w:ascii="Verdana" w:hAnsi="Verdana"/>
      <w:sz w:val="22"/>
    </w:rPr>
  </w:style>
  <w:style w:type="paragraph" w:customStyle="1" w:styleId="Char0">
    <w:name w:val="Char"/>
    <w:basedOn w:val="Normal"/>
    <w:rsid w:val="007A177D"/>
    <w:pPr>
      <w:spacing w:after="160" w:line="240" w:lineRule="exact"/>
    </w:pPr>
    <w:rPr>
      <w:rFonts w:ascii="Verdana" w:hAnsi="Verdana" w:cs="Verdana"/>
      <w:sz w:val="22"/>
      <w:szCs w:val="22"/>
    </w:rPr>
  </w:style>
  <w:style w:type="paragraph" w:customStyle="1" w:styleId="NormalPalatinoLinotype">
    <w:name w:val="Normal + Palatino Linotype"/>
    <w:basedOn w:val="Address1"/>
    <w:rsid w:val="007A177D"/>
    <w:rPr>
      <w:rFonts w:ascii="Palatino Linotype" w:hAnsi="Palatino Linotype"/>
    </w:rPr>
  </w:style>
  <w:style w:type="paragraph" w:customStyle="1" w:styleId="CharCharChar1Char">
    <w:name w:val="Char Char Char1 Char"/>
    <w:basedOn w:val="Normal"/>
    <w:rsid w:val="007A177D"/>
    <w:pPr>
      <w:spacing w:after="160" w:line="240" w:lineRule="exact"/>
    </w:pPr>
    <w:rPr>
      <w:rFonts w:ascii="Verdana" w:hAnsi="Verdana"/>
      <w:sz w:val="22"/>
    </w:rPr>
  </w:style>
  <w:style w:type="paragraph" w:customStyle="1" w:styleId="entrybreak">
    <w:name w:val="entrybreak"/>
    <w:basedOn w:val="Normal"/>
    <w:rsid w:val="007A177D"/>
    <w:rPr>
      <w:rFonts w:ascii="Times New Roman" w:hAnsi="Times New Roman" w:cs="Times New Roman"/>
      <w:sz w:val="24"/>
      <w:szCs w:val="24"/>
    </w:rPr>
  </w:style>
  <w:style w:type="paragraph" w:customStyle="1" w:styleId="CharCharCharChar0">
    <w:name w:val="Char Char Char Char"/>
    <w:basedOn w:val="Normal"/>
    <w:rsid w:val="007A177D"/>
    <w:pPr>
      <w:spacing w:after="160" w:line="240" w:lineRule="exact"/>
    </w:pPr>
    <w:rPr>
      <w:rFonts w:ascii="Verdana" w:hAnsi="Verdana" w:cs="Verdana"/>
      <w:sz w:val="22"/>
      <w:szCs w:val="22"/>
    </w:rPr>
  </w:style>
  <w:style w:type="paragraph" w:customStyle="1" w:styleId="tahoma">
    <w:name w:val="tahoma"/>
    <w:basedOn w:val="Normal"/>
    <w:rsid w:val="007A177D"/>
    <w:pPr>
      <w:spacing w:line="360" w:lineRule="auto"/>
      <w:jc w:val="both"/>
    </w:pPr>
    <w:rPr>
      <w:rFonts w:ascii="Tahoma" w:hAnsi="Tahoma" w:cs="Tahoma"/>
      <w:b/>
    </w:rPr>
  </w:style>
  <w:style w:type="paragraph" w:customStyle="1" w:styleId="NormalArial">
    <w:name w:val="Normal +  Arial"/>
    <w:basedOn w:val="Normal"/>
    <w:rsid w:val="007A177D"/>
    <w:pPr>
      <w:widowControl w:val="0"/>
      <w:tabs>
        <w:tab w:val="left" w:pos="720"/>
      </w:tabs>
      <w:ind w:left="1710" w:hanging="270"/>
      <w:jc w:val="both"/>
    </w:pPr>
  </w:style>
  <w:style w:type="paragraph" w:customStyle="1" w:styleId="CharCharCharCharChar">
    <w:name w:val="Char Char Char Char Char"/>
    <w:basedOn w:val="Normal"/>
    <w:rsid w:val="007A177D"/>
    <w:pPr>
      <w:spacing w:after="160" w:line="240" w:lineRule="exact"/>
    </w:pPr>
    <w:rPr>
      <w:rFonts w:ascii="Verdana" w:hAnsi="Verdana"/>
      <w:sz w:val="22"/>
    </w:rPr>
  </w:style>
  <w:style w:type="paragraph" w:customStyle="1" w:styleId="Name">
    <w:name w:val="Name"/>
    <w:basedOn w:val="BodyText"/>
    <w:rsid w:val="007A177D"/>
    <w:pPr>
      <w:keepNext/>
      <w:pBdr>
        <w:left w:val="single" w:sz="4" w:space="5" w:color="000000"/>
      </w:pBdr>
      <w:spacing w:after="80"/>
    </w:pPr>
    <w:rPr>
      <w:rFonts w:cs="Times New Roman"/>
      <w:b/>
      <w:sz w:val="24"/>
    </w:rPr>
  </w:style>
  <w:style w:type="paragraph" w:styleId="Footer">
    <w:name w:val="footer"/>
    <w:basedOn w:val="Normal"/>
    <w:rsid w:val="007A177D"/>
    <w:pPr>
      <w:tabs>
        <w:tab w:val="center" w:pos="4320"/>
        <w:tab w:val="right" w:pos="8640"/>
      </w:tabs>
      <w:autoSpaceDE w:val="0"/>
      <w:jc w:val="both"/>
    </w:pPr>
    <w:rPr>
      <w:rFonts w:ascii="Times New Roman" w:hAnsi="Times New Roman" w:cs="Times New Roman"/>
      <w:szCs w:val="24"/>
    </w:rPr>
  </w:style>
  <w:style w:type="paragraph" w:customStyle="1" w:styleId="Paragraph">
    <w:name w:val="Paragraph"/>
    <w:basedOn w:val="Normal"/>
    <w:rsid w:val="007A177D"/>
    <w:pPr>
      <w:overflowPunct w:val="0"/>
      <w:autoSpaceDE w:val="0"/>
      <w:spacing w:before="72" w:after="72"/>
      <w:jc w:val="both"/>
      <w:textAlignment w:val="baseline"/>
    </w:pPr>
    <w:rPr>
      <w:rFonts w:cs="Times New Roman"/>
      <w:color w:val="000000"/>
    </w:rPr>
  </w:style>
  <w:style w:type="paragraph" w:customStyle="1" w:styleId="WW-NormalWeb">
    <w:name w:val="WW-Normal (Web)"/>
    <w:basedOn w:val="Normal"/>
    <w:rsid w:val="007A177D"/>
    <w:pPr>
      <w:spacing w:before="280" w:after="280"/>
    </w:pPr>
    <w:rPr>
      <w:rFonts w:ascii="Times New Roman" w:hAnsi="Times New Roman" w:cs="Times New Roman"/>
      <w:sz w:val="24"/>
      <w:szCs w:val="24"/>
    </w:rPr>
  </w:style>
  <w:style w:type="paragraph" w:customStyle="1" w:styleId="bookantiquaNormal">
    <w:name w:val="book antiqua+Normal"/>
    <w:basedOn w:val="Normal"/>
    <w:rsid w:val="007A177D"/>
    <w:rPr>
      <w:rFonts w:ascii="Times New Roman" w:hAnsi="Times New Roman" w:cs="Times New Roman"/>
    </w:rPr>
  </w:style>
  <w:style w:type="paragraph" w:customStyle="1" w:styleId="SagarBulatedText">
    <w:name w:val="Sagar Bulated Text"/>
    <w:rsid w:val="007A177D"/>
    <w:pPr>
      <w:numPr>
        <w:numId w:val="19"/>
      </w:numPr>
      <w:suppressAutoHyphens/>
    </w:pPr>
    <w:rPr>
      <w:rFonts w:ascii="Verdana" w:eastAsia="Arial" w:hAnsi="Verdana"/>
      <w:bCs/>
      <w:sz w:val="18"/>
      <w:szCs w:val="18"/>
      <w:lang w:eastAsia="ar-SA"/>
    </w:rPr>
  </w:style>
  <w:style w:type="paragraph" w:customStyle="1" w:styleId="CharCharCharCharCharChar1CharCharCharCharCharCharChar">
    <w:name w:val="Char Char Char Char Char Char1 Char Char Char Char Char Char Char"/>
    <w:basedOn w:val="Normal"/>
    <w:rsid w:val="007A177D"/>
    <w:pPr>
      <w:spacing w:after="160" w:line="240" w:lineRule="exact"/>
    </w:pPr>
    <w:rPr>
      <w:rFonts w:ascii="Verdana" w:hAnsi="Verdana"/>
      <w:sz w:val="22"/>
    </w:rPr>
  </w:style>
  <w:style w:type="paragraph" w:customStyle="1" w:styleId="1">
    <w:name w:val="1"/>
    <w:basedOn w:val="Normal"/>
    <w:rsid w:val="007A177D"/>
    <w:pPr>
      <w:spacing w:after="160" w:line="240" w:lineRule="exact"/>
    </w:pPr>
    <w:rPr>
      <w:rFonts w:ascii="Verdana" w:hAnsi="Verdana"/>
      <w:sz w:val="22"/>
    </w:rPr>
  </w:style>
  <w:style w:type="paragraph" w:styleId="BalloonText">
    <w:name w:val="Balloon Text"/>
    <w:basedOn w:val="Normal"/>
    <w:rsid w:val="007A177D"/>
    <w:rPr>
      <w:rFonts w:ascii="Tahoma" w:hAnsi="Tahoma" w:cs="Tahoma"/>
      <w:sz w:val="16"/>
      <w:szCs w:val="16"/>
    </w:rPr>
  </w:style>
  <w:style w:type="paragraph" w:customStyle="1" w:styleId="Normal11ptChar">
    <w:name w:val="Normal+11pt Char"/>
    <w:basedOn w:val="Normal"/>
    <w:rsid w:val="007A177D"/>
    <w:rPr>
      <w:rFonts w:ascii="Times New Roman" w:hAnsi="Times New Roman" w:cs="Times New Roman"/>
      <w:sz w:val="22"/>
      <w:szCs w:val="22"/>
    </w:rPr>
  </w:style>
  <w:style w:type="paragraph" w:customStyle="1" w:styleId="Char1CharCharChar">
    <w:name w:val="Char1 Char Char Char"/>
    <w:basedOn w:val="Normal"/>
    <w:rsid w:val="007A177D"/>
    <w:pPr>
      <w:spacing w:after="160" w:line="240" w:lineRule="exact"/>
    </w:pPr>
    <w:rPr>
      <w:rFonts w:ascii="Verdana" w:hAnsi="Verdana"/>
      <w:sz w:val="22"/>
    </w:rPr>
  </w:style>
  <w:style w:type="paragraph" w:customStyle="1" w:styleId="CharCharChar1Char0">
    <w:name w:val="Char Char Char1 Char"/>
    <w:basedOn w:val="Normal"/>
    <w:rsid w:val="007A177D"/>
    <w:pPr>
      <w:spacing w:after="160" w:line="240" w:lineRule="exact"/>
    </w:pPr>
    <w:rPr>
      <w:rFonts w:ascii="Verdana" w:hAnsi="Verdana"/>
      <w:sz w:val="22"/>
    </w:rPr>
  </w:style>
  <w:style w:type="paragraph" w:customStyle="1" w:styleId="BodyText21">
    <w:name w:val="Body Text 21"/>
    <w:basedOn w:val="Normal"/>
    <w:rsid w:val="007A177D"/>
    <w:pPr>
      <w:widowControl w:val="0"/>
      <w:tabs>
        <w:tab w:val="left" w:pos="1080"/>
        <w:tab w:val="left" w:pos="1440"/>
      </w:tabs>
      <w:jc w:val="both"/>
    </w:pPr>
    <w:rPr>
      <w:rFonts w:cs="Times New Roman"/>
      <w:sz w:val="22"/>
    </w:rPr>
  </w:style>
  <w:style w:type="paragraph" w:customStyle="1" w:styleId="WW-BodyText2">
    <w:name w:val="WW-Body Text 2"/>
    <w:basedOn w:val="Normal"/>
    <w:rsid w:val="007A177D"/>
    <w:rPr>
      <w:rFonts w:ascii="Times New Roman" w:hAnsi="Times New Roman" w:cs="Times New Roman"/>
      <w:sz w:val="22"/>
    </w:rPr>
  </w:style>
  <w:style w:type="paragraph" w:customStyle="1" w:styleId="CharCharChar1CharCharChar">
    <w:name w:val="Char Char Char1 Char Char Char"/>
    <w:basedOn w:val="Normal"/>
    <w:rsid w:val="007A177D"/>
    <w:pPr>
      <w:spacing w:after="160" w:line="240" w:lineRule="exact"/>
    </w:pPr>
    <w:rPr>
      <w:rFonts w:ascii="Verdana" w:hAnsi="Verdana"/>
      <w:sz w:val="22"/>
    </w:rPr>
  </w:style>
  <w:style w:type="paragraph" w:customStyle="1" w:styleId="CharCharCharCharCharChar1CharCharCharCharCharChar">
    <w:name w:val="Char Char Char Char Char Char1 Char Char Char Char Char Char"/>
    <w:basedOn w:val="Normal"/>
    <w:rsid w:val="007A177D"/>
    <w:pPr>
      <w:spacing w:after="160" w:line="240" w:lineRule="exact"/>
    </w:pPr>
    <w:rPr>
      <w:rFonts w:ascii="Verdana" w:hAnsi="Verdana"/>
      <w:sz w:val="22"/>
    </w:rPr>
  </w:style>
  <w:style w:type="paragraph" w:customStyle="1" w:styleId="LFListBullet1">
    <w:name w:val="L&amp;F_ListBullet1"/>
    <w:basedOn w:val="ListBullet"/>
    <w:rsid w:val="007A177D"/>
    <w:pPr>
      <w:tabs>
        <w:tab w:val="left" w:pos="530"/>
      </w:tabs>
      <w:spacing w:before="100" w:after="100"/>
      <w:ind w:left="284" w:hanging="114"/>
    </w:pPr>
    <w:rPr>
      <w:rFonts w:ascii="Book Antiqua" w:hAnsi="Book Antiqua" w:cs="Times New Roman"/>
      <w:sz w:val="22"/>
      <w:szCs w:val="24"/>
    </w:rPr>
  </w:style>
  <w:style w:type="paragraph" w:customStyle="1" w:styleId="CompanyNameOne">
    <w:name w:val="Company Name One"/>
    <w:basedOn w:val="CompanyName"/>
    <w:next w:val="Normal"/>
    <w:rsid w:val="007A177D"/>
    <w:pPr>
      <w:tabs>
        <w:tab w:val="clear" w:pos="1440"/>
        <w:tab w:val="clear" w:pos="6480"/>
      </w:tabs>
      <w:spacing w:before="0" w:line="240" w:lineRule="auto"/>
    </w:pPr>
    <w:rPr>
      <w:rFonts w:cs="Garamond"/>
      <w:sz w:val="20"/>
      <w:lang w:val="en-IN"/>
    </w:rPr>
  </w:style>
  <w:style w:type="paragraph" w:customStyle="1" w:styleId="CharCharCharCharCharChar1CharCharCharChar0">
    <w:name w:val="Char Char Char Char Char Char1 Char Char Char Char"/>
    <w:basedOn w:val="Normal"/>
    <w:rsid w:val="007A177D"/>
    <w:pPr>
      <w:spacing w:after="160" w:line="240" w:lineRule="exact"/>
    </w:pPr>
    <w:rPr>
      <w:rFonts w:ascii="Verdana" w:hAnsi="Verdana"/>
      <w:sz w:val="22"/>
    </w:rPr>
  </w:style>
  <w:style w:type="paragraph" w:customStyle="1" w:styleId="Style6">
    <w:name w:val="Style6"/>
    <w:basedOn w:val="ListParagraph"/>
    <w:rsid w:val="007A177D"/>
    <w:pPr>
      <w:suppressAutoHyphens w:val="0"/>
      <w:spacing w:line="276" w:lineRule="auto"/>
      <w:ind w:left="0"/>
      <w:jc w:val="both"/>
    </w:pPr>
    <w:rPr>
      <w:rFonts w:ascii="Calibri" w:hAnsi="Calibri" w:cs="Arial"/>
      <w:b/>
      <w:sz w:val="22"/>
      <w:szCs w:val="22"/>
      <w:u w:val="single"/>
      <w:lang w:val="en-US"/>
    </w:rPr>
  </w:style>
  <w:style w:type="paragraph" w:customStyle="1" w:styleId="Style8">
    <w:name w:val="Style8"/>
    <w:basedOn w:val="Normal"/>
    <w:rsid w:val="007A177D"/>
    <w:pPr>
      <w:ind w:left="720"/>
      <w:jc w:val="both"/>
    </w:pPr>
    <w:rPr>
      <w:rFonts w:ascii="Calibri" w:hAnsi="Calibri"/>
      <w:b/>
      <w:sz w:val="22"/>
      <w:szCs w:val="22"/>
    </w:rPr>
  </w:style>
  <w:style w:type="paragraph" w:customStyle="1" w:styleId="Style20">
    <w:name w:val="Style20"/>
    <w:basedOn w:val="Normal"/>
    <w:rsid w:val="007A177D"/>
    <w:pPr>
      <w:jc w:val="both"/>
    </w:pPr>
    <w:rPr>
      <w:rFonts w:ascii="Calibri" w:hAnsi="Calibri"/>
      <w:i/>
      <w:sz w:val="22"/>
      <w:szCs w:val="22"/>
    </w:rPr>
  </w:style>
  <w:style w:type="paragraph" w:customStyle="1" w:styleId="Style9">
    <w:name w:val="Style9"/>
    <w:basedOn w:val="ListParagraph"/>
    <w:rsid w:val="007A177D"/>
    <w:pPr>
      <w:suppressAutoHyphens w:val="0"/>
      <w:spacing w:line="276" w:lineRule="auto"/>
      <w:ind w:left="0"/>
    </w:pPr>
    <w:rPr>
      <w:rFonts w:ascii="Calibri" w:hAnsi="Calibri" w:cs="Arial"/>
      <w:sz w:val="22"/>
      <w:szCs w:val="22"/>
      <w:lang w:val="en-US"/>
    </w:rPr>
  </w:style>
  <w:style w:type="paragraph" w:customStyle="1" w:styleId="Style25">
    <w:name w:val="Style25"/>
    <w:basedOn w:val="ListParagraph"/>
    <w:rsid w:val="007A177D"/>
    <w:pPr>
      <w:suppressAutoHyphens w:val="0"/>
      <w:ind w:left="0"/>
    </w:pPr>
    <w:rPr>
      <w:rFonts w:cs="Arial"/>
      <w:sz w:val="22"/>
      <w:szCs w:val="22"/>
      <w:lang w:val="en-US"/>
    </w:rPr>
  </w:style>
  <w:style w:type="paragraph" w:customStyle="1" w:styleId="Style26">
    <w:name w:val="Style26"/>
    <w:basedOn w:val="Style25"/>
    <w:rsid w:val="007A177D"/>
    <w:rPr>
      <w:b/>
      <w:bCs/>
    </w:rPr>
  </w:style>
  <w:style w:type="paragraph" w:customStyle="1" w:styleId="Style27">
    <w:name w:val="Style27"/>
    <w:basedOn w:val="Style9"/>
    <w:rsid w:val="007A177D"/>
    <w:pPr>
      <w:spacing w:line="240" w:lineRule="auto"/>
    </w:pPr>
  </w:style>
  <w:style w:type="paragraph" w:customStyle="1" w:styleId="Li">
    <w:name w:val="Li"/>
    <w:basedOn w:val="Normal"/>
    <w:rsid w:val="007A177D"/>
    <w:pPr>
      <w:shd w:val="clear" w:color="auto" w:fill="FFFFFF"/>
    </w:pPr>
    <w:rPr>
      <w:rFonts w:ascii="Times New Roman" w:hAnsi="Times New Roman" w:cs="Times New Roman"/>
      <w:color w:val="000000"/>
      <w:sz w:val="24"/>
      <w:szCs w:val="24"/>
      <w:shd w:val="clear" w:color="auto" w:fill="FFFFFF"/>
      <w:lang w:val="ru-RU"/>
    </w:rPr>
  </w:style>
  <w:style w:type="paragraph" w:customStyle="1" w:styleId="NormalCalibri">
    <w:name w:val="Normal + Calibri"/>
    <w:basedOn w:val="Normal"/>
    <w:rsid w:val="007A177D"/>
    <w:pPr>
      <w:numPr>
        <w:numId w:val="15"/>
      </w:numPr>
      <w:spacing w:after="80"/>
    </w:pPr>
    <w:rPr>
      <w:rFonts w:ascii="Times New Roman" w:hAnsi="Times New Roman" w:cs="Times New Roman"/>
      <w:sz w:val="24"/>
      <w:szCs w:val="24"/>
      <w:lang w:val="pl-PL"/>
    </w:rPr>
  </w:style>
  <w:style w:type="paragraph" w:customStyle="1" w:styleId="CharCharChar2Char">
    <w:name w:val="Char Char Char2 Char"/>
    <w:basedOn w:val="Normal"/>
    <w:rsid w:val="007A177D"/>
    <w:pPr>
      <w:spacing w:after="160" w:line="240" w:lineRule="exact"/>
    </w:pPr>
    <w:rPr>
      <w:rFonts w:ascii="Verdana" w:hAnsi="Verdana"/>
      <w:sz w:val="22"/>
    </w:rPr>
  </w:style>
  <w:style w:type="paragraph" w:customStyle="1" w:styleId="CharCharCharCharCharCharCharCharCharCharCharChar">
    <w:name w:val="Char Char Char Char Char Char Char Char Char Char Char Char"/>
    <w:basedOn w:val="Normal"/>
    <w:rsid w:val="007A177D"/>
    <w:pPr>
      <w:spacing w:after="160" w:line="240" w:lineRule="exact"/>
    </w:pPr>
    <w:rPr>
      <w:rFonts w:cs="Times New Roman"/>
    </w:rPr>
  </w:style>
  <w:style w:type="paragraph" w:customStyle="1" w:styleId="objective0">
    <w:name w:val="objective"/>
    <w:basedOn w:val="Normal"/>
    <w:rsid w:val="007A177D"/>
    <w:pPr>
      <w:spacing w:before="280" w:after="280"/>
      <w:jc w:val="both"/>
    </w:pPr>
    <w:rPr>
      <w:rFonts w:ascii="Times New Roman" w:hAnsi="Times New Roman" w:cs="Times New Roman"/>
      <w:sz w:val="24"/>
      <w:szCs w:val="24"/>
      <w:lang w:val="en-IN"/>
    </w:rPr>
  </w:style>
  <w:style w:type="paragraph" w:customStyle="1" w:styleId="achievement0">
    <w:name w:val="achievement"/>
    <w:basedOn w:val="Normal"/>
    <w:rsid w:val="007A177D"/>
    <w:pPr>
      <w:spacing w:before="280" w:after="280"/>
      <w:jc w:val="both"/>
    </w:pPr>
    <w:rPr>
      <w:rFonts w:ascii="Times New Roman" w:hAnsi="Times New Roman" w:cs="Times New Roman"/>
      <w:sz w:val="24"/>
      <w:szCs w:val="24"/>
      <w:lang w:val="en-IN"/>
    </w:rPr>
  </w:style>
  <w:style w:type="paragraph" w:customStyle="1" w:styleId="Subsection">
    <w:name w:val="Subsection"/>
    <w:basedOn w:val="Normal"/>
    <w:rsid w:val="007A177D"/>
    <w:pPr>
      <w:spacing w:after="40" w:line="264" w:lineRule="auto"/>
    </w:pPr>
    <w:rPr>
      <w:rFonts w:ascii="Tw Cen MT" w:eastAsia="Tw Cen MT" w:hAnsi="Tw Cen MT" w:cs="Times New Roman"/>
      <w:b/>
      <w:color w:val="94B6D2"/>
      <w:spacing w:val="30"/>
      <w:sz w:val="24"/>
    </w:rPr>
  </w:style>
  <w:style w:type="paragraph" w:customStyle="1" w:styleId="Normalverdana">
    <w:name w:val="Normal+verdana"/>
    <w:basedOn w:val="Normal"/>
    <w:rsid w:val="007A177D"/>
    <w:rPr>
      <w:rFonts w:ascii="Verdana" w:hAnsi="Verdana" w:cs="Verdana"/>
    </w:rPr>
  </w:style>
  <w:style w:type="paragraph" w:customStyle="1" w:styleId="Normal1">
    <w:name w:val="Normal1"/>
    <w:basedOn w:val="Normal"/>
    <w:rsid w:val="007A177D"/>
    <w:pPr>
      <w:widowControl w:val="0"/>
    </w:pPr>
    <w:rPr>
      <w:rFonts w:ascii="Times New Roman" w:hAnsi="Times New Roman" w:cs="Times New Roman"/>
      <w:sz w:val="24"/>
    </w:rPr>
  </w:style>
  <w:style w:type="paragraph" w:customStyle="1" w:styleId="SectionTitle">
    <w:name w:val="Section Title"/>
    <w:basedOn w:val="Normal"/>
    <w:next w:val="Normal"/>
    <w:rsid w:val="007A177D"/>
    <w:pPr>
      <w:jc w:val="center"/>
    </w:pPr>
    <w:rPr>
      <w:rFonts w:ascii="Verdana" w:eastAsia="Batang" w:hAnsi="Verdana" w:cs="Times New Roman"/>
      <w:b/>
      <w:u w:val="single"/>
    </w:rPr>
  </w:style>
  <w:style w:type="paragraph" w:styleId="MessageHeader">
    <w:name w:val="Message Header"/>
    <w:basedOn w:val="Normal"/>
    <w:rsid w:val="007A177D"/>
    <w:pPr>
      <w:pBdr>
        <w:top w:val="single" w:sz="4" w:space="1" w:color="000000"/>
        <w:left w:val="single" w:sz="4" w:space="1" w:color="000000"/>
        <w:bottom w:val="single" w:sz="4" w:space="1" w:color="000000"/>
        <w:right w:val="single" w:sz="4" w:space="1" w:color="000000"/>
      </w:pBdr>
      <w:shd w:val="clear" w:color="auto" w:fill="CCCCCC"/>
      <w:ind w:left="1080" w:hanging="1080"/>
    </w:pPr>
    <w:rPr>
      <w:rFonts w:cs="Times New Roman"/>
      <w:sz w:val="24"/>
    </w:rPr>
  </w:style>
  <w:style w:type="paragraph" w:customStyle="1" w:styleId="SkillSet">
    <w:name w:val="SkillSet"/>
    <w:basedOn w:val="Normal"/>
    <w:rsid w:val="007A177D"/>
    <w:pPr>
      <w:keepNext/>
      <w:keepLines/>
      <w:spacing w:after="120"/>
      <w:ind w:left="720"/>
    </w:pPr>
    <w:rPr>
      <w:rFonts w:ascii="Verdana" w:hAnsi="Verdana" w:cs="Times New Roman"/>
      <w:b/>
      <w:sz w:val="17"/>
    </w:rPr>
  </w:style>
  <w:style w:type="paragraph" w:customStyle="1" w:styleId="FirstHeading">
    <w:name w:val="First Heading"/>
    <w:basedOn w:val="Heading1"/>
    <w:rsid w:val="007A177D"/>
    <w:pPr>
      <w:numPr>
        <w:numId w:val="0"/>
      </w:numPr>
      <w:pBdr>
        <w:bottom w:val="single" w:sz="4" w:space="0" w:color="000000"/>
      </w:pBdr>
      <w:tabs>
        <w:tab w:val="left" w:pos="576"/>
      </w:tabs>
      <w:spacing w:after="360"/>
      <w:outlineLvl w:val="9"/>
    </w:pPr>
    <w:rPr>
      <w:rFonts w:ascii="Verdana" w:hAnsi="Verdana"/>
      <w:bCs/>
      <w:sz w:val="22"/>
    </w:rPr>
  </w:style>
  <w:style w:type="paragraph" w:customStyle="1" w:styleId="CharChar5CharCharCharChar">
    <w:name w:val="Char Char5 Char Char Char Char"/>
    <w:basedOn w:val="Normal"/>
    <w:rsid w:val="007A177D"/>
    <w:pPr>
      <w:spacing w:after="160" w:line="240" w:lineRule="exact"/>
    </w:pPr>
    <w:rPr>
      <w:rFonts w:ascii="Verdana" w:hAnsi="Verdana"/>
      <w:sz w:val="22"/>
    </w:rPr>
  </w:style>
  <w:style w:type="paragraph" w:customStyle="1" w:styleId="CharCharChar0">
    <w:name w:val="Char Char Char"/>
    <w:basedOn w:val="Normal"/>
    <w:rsid w:val="007A177D"/>
    <w:pPr>
      <w:spacing w:after="160" w:line="240" w:lineRule="exact"/>
    </w:pPr>
    <w:rPr>
      <w:rFonts w:ascii="Verdana" w:hAnsi="Verdana"/>
      <w:sz w:val="22"/>
    </w:rPr>
  </w:style>
  <w:style w:type="paragraph" w:customStyle="1" w:styleId="Char1CharCharCharCharCharCharCharCharChar">
    <w:name w:val="Char1 Char Char Char Char Char Char Char Char Char"/>
    <w:basedOn w:val="Normal"/>
    <w:rsid w:val="007A177D"/>
    <w:pPr>
      <w:spacing w:after="160" w:line="240" w:lineRule="exact"/>
    </w:pPr>
    <w:rPr>
      <w:rFonts w:ascii="Verdana" w:hAnsi="Verdana"/>
      <w:sz w:val="22"/>
    </w:rPr>
  </w:style>
  <w:style w:type="paragraph" w:customStyle="1" w:styleId="Standard">
    <w:name w:val="Standard"/>
    <w:rsid w:val="007A177D"/>
    <w:pPr>
      <w:widowControl w:val="0"/>
      <w:suppressAutoHyphens/>
      <w:textAlignment w:val="baseline"/>
    </w:pPr>
    <w:rPr>
      <w:rFonts w:eastAsia="Lucida Sans Unicode" w:cs="Tahoma"/>
      <w:kern w:val="1"/>
      <w:sz w:val="24"/>
      <w:szCs w:val="24"/>
      <w:lang w:eastAsia="hi-IN" w:bidi="hi-IN"/>
    </w:rPr>
  </w:style>
  <w:style w:type="paragraph" w:customStyle="1" w:styleId="WW-Textbody">
    <w:name w:val="WW-Text body"/>
    <w:basedOn w:val="Standard"/>
    <w:rsid w:val="007A177D"/>
    <w:pPr>
      <w:spacing w:after="120"/>
    </w:pPr>
  </w:style>
  <w:style w:type="paragraph" w:customStyle="1" w:styleId="CharCharCharCharCharChar1Char0">
    <w:name w:val="Char Char Char Char Char Char1 Char"/>
    <w:basedOn w:val="Normal"/>
    <w:rsid w:val="007A177D"/>
    <w:pPr>
      <w:spacing w:after="160" w:line="240" w:lineRule="exact"/>
    </w:pPr>
    <w:rPr>
      <w:rFonts w:ascii="Verdana" w:hAnsi="Verdana" w:cs="Verdana"/>
      <w:sz w:val="22"/>
      <w:szCs w:val="22"/>
    </w:rPr>
  </w:style>
  <w:style w:type="paragraph" w:customStyle="1" w:styleId="CharCharChar4Char">
    <w:name w:val="Char Char Char4 Char"/>
    <w:basedOn w:val="Normal"/>
    <w:rsid w:val="007A177D"/>
    <w:pPr>
      <w:spacing w:after="160" w:line="240" w:lineRule="exact"/>
    </w:pPr>
    <w:rPr>
      <w:rFonts w:ascii="Tahoma" w:hAnsi="Tahoma"/>
      <w:sz w:val="22"/>
    </w:rPr>
  </w:style>
  <w:style w:type="paragraph" w:customStyle="1" w:styleId="CharCharChar1CharChar">
    <w:name w:val="Char Char Char1 Char Char"/>
    <w:basedOn w:val="Normal"/>
    <w:rsid w:val="007A177D"/>
    <w:pPr>
      <w:spacing w:after="160" w:line="240" w:lineRule="exact"/>
    </w:pPr>
    <w:rPr>
      <w:rFonts w:ascii="Tahoma" w:hAnsi="Tahoma"/>
      <w:sz w:val="22"/>
    </w:rPr>
  </w:style>
  <w:style w:type="paragraph" w:customStyle="1" w:styleId="BodyText1">
    <w:name w:val="Body Text1"/>
    <w:rsid w:val="007A177D"/>
    <w:pPr>
      <w:suppressAutoHyphens/>
      <w:autoSpaceDE w:val="0"/>
      <w:ind w:firstLine="480"/>
    </w:pPr>
    <w:rPr>
      <w:rFonts w:eastAsia="Arial"/>
      <w:color w:val="000000"/>
      <w:szCs w:val="24"/>
      <w:lang w:eastAsia="ar-SA"/>
    </w:rPr>
  </w:style>
  <w:style w:type="paragraph" w:customStyle="1" w:styleId="Char1CharCharCharCharChar1Char">
    <w:name w:val="Char1 Char Char Char Char Char1 Char"/>
    <w:basedOn w:val="Normal"/>
    <w:rsid w:val="007A177D"/>
    <w:pPr>
      <w:spacing w:after="160" w:line="240" w:lineRule="exact"/>
    </w:pPr>
    <w:rPr>
      <w:rFonts w:ascii="Verdana" w:hAnsi="Verdana"/>
      <w:sz w:val="22"/>
    </w:rPr>
  </w:style>
  <w:style w:type="paragraph" w:customStyle="1" w:styleId="Char2CharCharChar">
    <w:name w:val="Char2 Char Char Char"/>
    <w:basedOn w:val="Normal"/>
    <w:rsid w:val="007A177D"/>
    <w:pPr>
      <w:spacing w:after="160" w:line="240" w:lineRule="exact"/>
    </w:pPr>
    <w:rPr>
      <w:rFonts w:ascii="Verdana" w:hAnsi="Verdana"/>
      <w:sz w:val="22"/>
      <w:lang w:val="en-GB"/>
    </w:rPr>
  </w:style>
  <w:style w:type="paragraph" w:customStyle="1" w:styleId="CharCharCharCharCharCharCharCharCharCharCharCharChar">
    <w:name w:val="Char Char Char Char Char Char Char Char Char Char Char Char Char"/>
    <w:basedOn w:val="Normal"/>
    <w:rsid w:val="007A177D"/>
    <w:pPr>
      <w:spacing w:after="160" w:line="240" w:lineRule="exact"/>
    </w:pPr>
    <w:rPr>
      <w:rFonts w:ascii="Tahoma" w:hAnsi="Tahoma"/>
      <w:sz w:val="22"/>
    </w:rPr>
  </w:style>
  <w:style w:type="paragraph" w:styleId="ListBullet2">
    <w:name w:val="List Bullet 2"/>
    <w:basedOn w:val="Normal"/>
    <w:rsid w:val="007A177D"/>
    <w:pPr>
      <w:numPr>
        <w:numId w:val="7"/>
      </w:numPr>
      <w:tabs>
        <w:tab w:val="left" w:pos="72"/>
      </w:tabs>
    </w:pPr>
    <w:rPr>
      <w:rFonts w:ascii="Times New Roman" w:hAnsi="Times New Roman" w:cs="Times New Roman"/>
      <w:sz w:val="22"/>
      <w:lang w:val="en-GB"/>
    </w:rPr>
  </w:style>
  <w:style w:type="paragraph" w:customStyle="1" w:styleId="ResumeHeading">
    <w:name w:val="Resume Heading"/>
    <w:basedOn w:val="Heading2"/>
    <w:rsid w:val="007A177D"/>
    <w:pPr>
      <w:numPr>
        <w:ilvl w:val="0"/>
        <w:numId w:val="0"/>
      </w:numPr>
      <w:pBdr>
        <w:bottom w:val="single" w:sz="4" w:space="1" w:color="000000"/>
      </w:pBdr>
      <w:tabs>
        <w:tab w:val="left" w:pos="576"/>
      </w:tabs>
      <w:ind w:left="576" w:hanging="576"/>
    </w:pPr>
    <w:rPr>
      <w:rFonts w:ascii="Times New Roman" w:hAnsi="Times New Roman" w:cs="Arial"/>
    </w:rPr>
  </w:style>
  <w:style w:type="paragraph" w:customStyle="1" w:styleId="Bullet1">
    <w:name w:val="Bullet 1"/>
    <w:basedOn w:val="Normal"/>
    <w:rsid w:val="007A177D"/>
    <w:pPr>
      <w:numPr>
        <w:numId w:val="11"/>
      </w:numPr>
      <w:spacing w:before="40"/>
    </w:pPr>
    <w:rPr>
      <w:color w:val="000000"/>
      <w:sz w:val="24"/>
      <w:szCs w:val="24"/>
    </w:rPr>
  </w:style>
  <w:style w:type="paragraph" w:customStyle="1" w:styleId="CharCharChar1CharCharCharCharCharCharChar">
    <w:name w:val="Char Char Char1 Char Char Char Char Char Char Char"/>
    <w:basedOn w:val="Normal"/>
    <w:rsid w:val="007A177D"/>
    <w:pPr>
      <w:spacing w:after="160" w:line="240" w:lineRule="exact"/>
    </w:pPr>
    <w:rPr>
      <w:rFonts w:ascii="Tahoma" w:hAnsi="Tahoma"/>
      <w:sz w:val="22"/>
    </w:rPr>
  </w:style>
  <w:style w:type="paragraph" w:customStyle="1" w:styleId="Resume">
    <w:name w:val="Resume"/>
    <w:basedOn w:val="Normal"/>
    <w:rsid w:val="007A177D"/>
    <w:pPr>
      <w:keepLines/>
      <w:tabs>
        <w:tab w:val="left" w:pos="180"/>
        <w:tab w:val="left" w:pos="360"/>
        <w:tab w:val="left" w:pos="900"/>
        <w:tab w:val="left" w:pos="1080"/>
        <w:tab w:val="left" w:pos="1440"/>
        <w:tab w:val="left" w:pos="2160"/>
        <w:tab w:val="left" w:pos="2880"/>
        <w:tab w:val="right" w:pos="10080"/>
      </w:tabs>
    </w:pPr>
    <w:rPr>
      <w:rFonts w:ascii="Verdana" w:hAnsi="Verdana" w:cs="Times New Roman"/>
      <w:b/>
    </w:rPr>
  </w:style>
  <w:style w:type="paragraph" w:customStyle="1" w:styleId="Char2">
    <w:name w:val="Char2"/>
    <w:basedOn w:val="Normal"/>
    <w:rsid w:val="007A177D"/>
    <w:pPr>
      <w:spacing w:after="160" w:line="240" w:lineRule="exact"/>
    </w:pPr>
    <w:rPr>
      <w:rFonts w:ascii="Verdana" w:hAnsi="Verdana"/>
      <w:sz w:val="22"/>
    </w:rPr>
  </w:style>
  <w:style w:type="paragraph" w:customStyle="1" w:styleId="msoaddress">
    <w:name w:val="msoaddress"/>
    <w:rsid w:val="007A177D"/>
    <w:pPr>
      <w:suppressAutoHyphens/>
      <w:jc w:val="right"/>
    </w:pPr>
    <w:rPr>
      <w:rFonts w:ascii="Tw Cen MT" w:eastAsia="Arial" w:hAnsi="Tw Cen MT" w:cs="Tw Cen MT"/>
      <w:color w:val="000000"/>
      <w:kern w:val="1"/>
      <w:sz w:val="22"/>
      <w:szCs w:val="22"/>
      <w:lang w:eastAsia="ar-SA"/>
    </w:rPr>
  </w:style>
  <w:style w:type="paragraph" w:customStyle="1" w:styleId="yiv2135158189msonormal">
    <w:name w:val="yiv2135158189msonormal"/>
    <w:basedOn w:val="Normal"/>
    <w:rsid w:val="007A177D"/>
    <w:pPr>
      <w:spacing w:before="280" w:after="280"/>
    </w:pPr>
    <w:rPr>
      <w:rFonts w:ascii="Times New Roman" w:hAnsi="Times New Roman" w:cs="Times New Roman"/>
      <w:sz w:val="24"/>
      <w:szCs w:val="24"/>
    </w:rPr>
  </w:style>
  <w:style w:type="paragraph" w:customStyle="1" w:styleId="Sectiontitletexxt">
    <w:name w:val="Section title texxt"/>
    <w:basedOn w:val="SectionTitle"/>
    <w:rsid w:val="007A177D"/>
    <w:pPr>
      <w:widowControl w:val="0"/>
      <w:spacing w:before="180" w:after="60" w:line="220" w:lineRule="atLeast"/>
      <w:jc w:val="left"/>
    </w:pPr>
    <w:rPr>
      <w:rFonts w:ascii="Times New Roman" w:eastAsia="Times New Roman" w:hAnsi="Times New Roman"/>
      <w:b w:val="0"/>
      <w:u w:val="none"/>
    </w:rPr>
  </w:style>
  <w:style w:type="paragraph" w:customStyle="1" w:styleId="Tit">
    <w:name w:val="Tit"/>
    <w:basedOn w:val="Normal"/>
    <w:rsid w:val="007A177D"/>
    <w:pPr>
      <w:pBdr>
        <w:bottom w:val="single" w:sz="4" w:space="2" w:color="000000"/>
      </w:pBdr>
      <w:shd w:val="clear" w:color="auto" w:fill="F2F2F2"/>
      <w:spacing w:after="120"/>
      <w:ind w:left="851" w:hanging="851"/>
    </w:pPr>
    <w:rPr>
      <w:rFonts w:ascii="Times New Roman" w:hAnsi="Times New Roman" w:cs="Times New Roman"/>
      <w:b/>
      <w:sz w:val="24"/>
    </w:rPr>
  </w:style>
  <w:style w:type="paragraph" w:customStyle="1" w:styleId="1stlinebulleted">
    <w:name w:val="1st line bulleted"/>
    <w:basedOn w:val="Normal"/>
    <w:rsid w:val="007A177D"/>
    <w:pPr>
      <w:numPr>
        <w:numId w:val="17"/>
      </w:numPr>
      <w:tabs>
        <w:tab w:val="right" w:pos="6480"/>
      </w:tabs>
      <w:spacing w:before="120"/>
    </w:pPr>
    <w:rPr>
      <w:rFonts w:ascii="Garamond" w:hAnsi="Garamond" w:cs="Times New Roman"/>
      <w:szCs w:val="24"/>
    </w:rPr>
  </w:style>
  <w:style w:type="paragraph" w:customStyle="1" w:styleId="Bulletedlist">
    <w:name w:val="Bulleted list"/>
    <w:basedOn w:val="Normal"/>
    <w:rsid w:val="007A177D"/>
    <w:pPr>
      <w:numPr>
        <w:numId w:val="10"/>
      </w:numPr>
      <w:tabs>
        <w:tab w:val="right" w:pos="8640"/>
      </w:tabs>
    </w:pPr>
    <w:rPr>
      <w:rFonts w:ascii="Garamond" w:hAnsi="Garamond" w:cs="Times New Roman"/>
      <w:szCs w:val="24"/>
    </w:rPr>
  </w:style>
  <w:style w:type="paragraph" w:customStyle="1" w:styleId="ReferenceLine">
    <w:name w:val="Reference Line"/>
    <w:basedOn w:val="BodyText"/>
    <w:rsid w:val="007A177D"/>
    <w:pPr>
      <w:spacing w:after="0"/>
      <w:jc w:val="both"/>
    </w:pPr>
    <w:rPr>
      <w:rFonts w:ascii="Times New Roman" w:hAnsi="Times New Roman" w:cs="Times New Roman"/>
      <w:b/>
      <w:bCs/>
      <w:sz w:val="26"/>
      <w:szCs w:val="26"/>
      <w:lang w:val="en-IN" w:eastAsia="ta-IN" w:bidi="ta-IN"/>
    </w:rPr>
  </w:style>
  <w:style w:type="paragraph" w:customStyle="1" w:styleId="Maha">
    <w:name w:val="Maha"/>
    <w:basedOn w:val="Normal"/>
    <w:rsid w:val="007A177D"/>
    <w:pPr>
      <w:spacing w:line="360" w:lineRule="auto"/>
      <w:jc w:val="both"/>
    </w:pPr>
    <w:rPr>
      <w:rFonts w:ascii="Times New Roman" w:hAnsi="Times New Roman" w:cs="Times New Roman"/>
      <w:b/>
      <w:sz w:val="24"/>
    </w:rPr>
  </w:style>
  <w:style w:type="paragraph" w:customStyle="1" w:styleId="sssssssss">
    <w:name w:val="sssssssss"/>
    <w:basedOn w:val="BodyText"/>
    <w:rsid w:val="007A177D"/>
    <w:pPr>
      <w:numPr>
        <w:numId w:val="3"/>
      </w:numPr>
      <w:tabs>
        <w:tab w:val="left" w:pos="612"/>
      </w:tabs>
      <w:spacing w:after="0"/>
      <w:ind w:left="0" w:right="432" w:firstLine="0"/>
      <w:jc w:val="both"/>
    </w:pPr>
    <w:rPr>
      <w:rFonts w:ascii="Book Antiqua" w:hAnsi="Book Antiqua"/>
    </w:rPr>
  </w:style>
  <w:style w:type="paragraph" w:customStyle="1" w:styleId="na">
    <w:name w:val="n/a"/>
    <w:basedOn w:val="Normal"/>
    <w:rsid w:val="007A177D"/>
    <w:pPr>
      <w:jc w:val="center"/>
    </w:pPr>
    <w:rPr>
      <w:rFonts w:cs="Times New Roman"/>
      <w:sz w:val="22"/>
    </w:rPr>
  </w:style>
  <w:style w:type="paragraph" w:customStyle="1" w:styleId="nexttext">
    <w:name w:val="nexttext"/>
    <w:basedOn w:val="na"/>
    <w:rsid w:val="007A177D"/>
    <w:pPr>
      <w:jc w:val="left"/>
    </w:pPr>
    <w:rPr>
      <w:sz w:val="20"/>
    </w:rPr>
  </w:style>
  <w:style w:type="paragraph" w:customStyle="1" w:styleId="TableText">
    <w:name w:val="Table_Text"/>
    <w:rsid w:val="007A177D"/>
    <w:pPr>
      <w:tabs>
        <w:tab w:val="left" w:pos="1080"/>
      </w:tabs>
      <w:suppressAutoHyphens/>
      <w:spacing w:before="60" w:after="60"/>
    </w:pPr>
    <w:rPr>
      <w:rFonts w:ascii="Verdana" w:eastAsia="Arial" w:hAnsi="Verdana"/>
      <w:sz w:val="16"/>
      <w:szCs w:val="24"/>
      <w:lang w:eastAsia="ar-SA"/>
    </w:rPr>
  </w:style>
  <w:style w:type="paragraph" w:customStyle="1" w:styleId="p1">
    <w:name w:val="p1"/>
    <w:basedOn w:val="BodyText3"/>
    <w:rsid w:val="007A177D"/>
    <w:pPr>
      <w:widowControl w:val="0"/>
      <w:spacing w:after="0"/>
      <w:jc w:val="both"/>
    </w:pPr>
    <w:rPr>
      <w:rFonts w:ascii="Tahoma" w:hAnsi="Tahoma" w:cs="Times New Roman"/>
      <w:sz w:val="18"/>
      <w:szCs w:val="20"/>
    </w:rPr>
  </w:style>
  <w:style w:type="paragraph" w:customStyle="1" w:styleId="TableHeading">
    <w:name w:val="Table Heading"/>
    <w:basedOn w:val="TableContents"/>
    <w:rsid w:val="007A177D"/>
    <w:pPr>
      <w:jc w:val="center"/>
    </w:pPr>
    <w:rPr>
      <w:b/>
      <w:bCs/>
    </w:rPr>
  </w:style>
</w:styles>
</file>

<file path=word/webSettings.xml><?xml version="1.0" encoding="utf-8"?>
<w:webSettings xmlns:r="http://schemas.openxmlformats.org/officeDocument/2006/relationships" xmlns:w="http://schemas.openxmlformats.org/wordprocessingml/2006/main">
  <w:divs>
    <w:div w:id="428743910">
      <w:bodyDiv w:val="1"/>
      <w:marLeft w:val="0"/>
      <w:marRight w:val="0"/>
      <w:marTop w:val="0"/>
      <w:marBottom w:val="0"/>
      <w:divBdr>
        <w:top w:val="none" w:sz="0" w:space="0" w:color="auto"/>
        <w:left w:val="none" w:sz="0" w:space="0" w:color="auto"/>
        <w:bottom w:val="none" w:sz="0" w:space="0" w:color="auto"/>
        <w:right w:val="none" w:sz="0" w:space="0" w:color="auto"/>
      </w:divBdr>
    </w:div>
    <w:div w:id="502402604">
      <w:bodyDiv w:val="1"/>
      <w:marLeft w:val="0"/>
      <w:marRight w:val="0"/>
      <w:marTop w:val="0"/>
      <w:marBottom w:val="0"/>
      <w:divBdr>
        <w:top w:val="none" w:sz="0" w:space="0" w:color="auto"/>
        <w:left w:val="none" w:sz="0" w:space="0" w:color="auto"/>
        <w:bottom w:val="none" w:sz="0" w:space="0" w:color="auto"/>
        <w:right w:val="none" w:sz="0" w:space="0" w:color="auto"/>
      </w:divBdr>
    </w:div>
    <w:div w:id="510295598">
      <w:bodyDiv w:val="1"/>
      <w:marLeft w:val="0"/>
      <w:marRight w:val="0"/>
      <w:marTop w:val="0"/>
      <w:marBottom w:val="0"/>
      <w:divBdr>
        <w:top w:val="none" w:sz="0" w:space="0" w:color="auto"/>
        <w:left w:val="none" w:sz="0" w:space="0" w:color="auto"/>
        <w:bottom w:val="none" w:sz="0" w:space="0" w:color="auto"/>
        <w:right w:val="none" w:sz="0" w:space="0" w:color="auto"/>
      </w:divBdr>
    </w:div>
    <w:div w:id="530068304">
      <w:bodyDiv w:val="1"/>
      <w:marLeft w:val="0"/>
      <w:marRight w:val="0"/>
      <w:marTop w:val="0"/>
      <w:marBottom w:val="0"/>
      <w:divBdr>
        <w:top w:val="none" w:sz="0" w:space="0" w:color="auto"/>
        <w:left w:val="none" w:sz="0" w:space="0" w:color="auto"/>
        <w:bottom w:val="none" w:sz="0" w:space="0" w:color="auto"/>
        <w:right w:val="none" w:sz="0" w:space="0" w:color="auto"/>
      </w:divBdr>
    </w:div>
    <w:div w:id="569000168">
      <w:bodyDiv w:val="1"/>
      <w:marLeft w:val="0"/>
      <w:marRight w:val="0"/>
      <w:marTop w:val="0"/>
      <w:marBottom w:val="0"/>
      <w:divBdr>
        <w:top w:val="none" w:sz="0" w:space="0" w:color="auto"/>
        <w:left w:val="none" w:sz="0" w:space="0" w:color="auto"/>
        <w:bottom w:val="none" w:sz="0" w:space="0" w:color="auto"/>
        <w:right w:val="none" w:sz="0" w:space="0" w:color="auto"/>
      </w:divBdr>
    </w:div>
    <w:div w:id="636763655">
      <w:bodyDiv w:val="1"/>
      <w:marLeft w:val="0"/>
      <w:marRight w:val="0"/>
      <w:marTop w:val="0"/>
      <w:marBottom w:val="0"/>
      <w:divBdr>
        <w:top w:val="none" w:sz="0" w:space="0" w:color="auto"/>
        <w:left w:val="none" w:sz="0" w:space="0" w:color="auto"/>
        <w:bottom w:val="none" w:sz="0" w:space="0" w:color="auto"/>
        <w:right w:val="none" w:sz="0" w:space="0" w:color="auto"/>
      </w:divBdr>
    </w:div>
    <w:div w:id="867834566">
      <w:bodyDiv w:val="1"/>
      <w:marLeft w:val="0"/>
      <w:marRight w:val="0"/>
      <w:marTop w:val="0"/>
      <w:marBottom w:val="0"/>
      <w:divBdr>
        <w:top w:val="none" w:sz="0" w:space="0" w:color="auto"/>
        <w:left w:val="none" w:sz="0" w:space="0" w:color="auto"/>
        <w:bottom w:val="none" w:sz="0" w:space="0" w:color="auto"/>
        <w:right w:val="none" w:sz="0" w:space="0" w:color="auto"/>
      </w:divBdr>
    </w:div>
    <w:div w:id="882057672">
      <w:bodyDiv w:val="1"/>
      <w:marLeft w:val="0"/>
      <w:marRight w:val="0"/>
      <w:marTop w:val="0"/>
      <w:marBottom w:val="0"/>
      <w:divBdr>
        <w:top w:val="none" w:sz="0" w:space="0" w:color="auto"/>
        <w:left w:val="none" w:sz="0" w:space="0" w:color="auto"/>
        <w:bottom w:val="none" w:sz="0" w:space="0" w:color="auto"/>
        <w:right w:val="none" w:sz="0" w:space="0" w:color="auto"/>
      </w:divBdr>
    </w:div>
    <w:div w:id="915553629">
      <w:bodyDiv w:val="1"/>
      <w:marLeft w:val="0"/>
      <w:marRight w:val="0"/>
      <w:marTop w:val="0"/>
      <w:marBottom w:val="0"/>
      <w:divBdr>
        <w:top w:val="none" w:sz="0" w:space="0" w:color="auto"/>
        <w:left w:val="none" w:sz="0" w:space="0" w:color="auto"/>
        <w:bottom w:val="none" w:sz="0" w:space="0" w:color="auto"/>
        <w:right w:val="none" w:sz="0" w:space="0" w:color="auto"/>
      </w:divBdr>
    </w:div>
    <w:div w:id="116674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RAVINDRA SINGH</vt:lpstr>
    </vt:vector>
  </TitlesOfParts>
  <Company>home</Company>
  <LinksUpToDate>false</LinksUpToDate>
  <CharactersWithSpaces>5640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RAVINDRA SINGH</dc:title>
  <dc:creator>BIDYUT</dc:creator>
  <cp:lastModifiedBy>dell</cp:lastModifiedBy>
  <cp:revision>7</cp:revision>
  <cp:lastPrinted>1899-12-31T18:30:00Z</cp:lastPrinted>
  <dcterms:created xsi:type="dcterms:W3CDTF">2026-01-28T14:52:00Z</dcterms:created>
  <dcterms:modified xsi:type="dcterms:W3CDTF">2026-04-24T06:17:00Z</dcterms:modified>
</cp:coreProperties>
</file>